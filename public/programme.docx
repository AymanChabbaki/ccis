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2CE6D" w14:textId="77777777" w:rsidR="00CF77EF" w:rsidRDefault="00CF77EF"/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eau de disposition de l’en-tête"/>
      </w:tblPr>
      <w:tblGrid>
        <w:gridCol w:w="10466"/>
      </w:tblGrid>
      <w:tr w:rsidR="00A66B18" w:rsidRPr="0041428F" w14:paraId="795C1F3C" w14:textId="77777777" w:rsidTr="00CF77EF">
        <w:trPr>
          <w:trHeight w:val="270"/>
          <w:jc w:val="center"/>
        </w:trPr>
        <w:tc>
          <w:tcPr>
            <w:tcW w:w="10466" w:type="dxa"/>
          </w:tcPr>
          <w:p w14:paraId="5DB81074" w14:textId="4297ADA8" w:rsidR="00A66B18" w:rsidRPr="0041428F" w:rsidRDefault="00831721" w:rsidP="00A66B18">
            <w:pPr>
              <w:pStyle w:val="Coordonnes"/>
              <w:rPr>
                <w:color w:val="000000" w:themeColor="text1"/>
              </w:rPr>
            </w:pPr>
            <w:r w:rsidRPr="0041428F">
              <w:rPr>
                <w:noProof/>
                <w:lang w:bidi="fr-FR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 wp14:anchorId="400EA44D" wp14:editId="0CC1EB3A">
                      <wp:simplePos x="0" y="0"/>
                      <wp:positionH relativeFrom="column">
                        <wp:posOffset>-457200</wp:posOffset>
                      </wp:positionH>
                      <wp:positionV relativeFrom="paragraph">
                        <wp:posOffset>-457200</wp:posOffset>
                      </wp:positionV>
                      <wp:extent cx="8247888" cy="3026664"/>
                      <wp:effectExtent l="0" t="0" r="1270" b="2540"/>
                      <wp:wrapNone/>
                      <wp:docPr id="19" name="Graphique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47888" cy="3026664"/>
                                <a:chOff x="-7144" y="-7144"/>
                                <a:chExt cx="6005513" cy="1924050"/>
                              </a:xfrm>
                            </wpg:grpSpPr>
                            <wps:wsp>
                              <wps:cNvPr id="20" name="Forme libre : Forme 20"/>
                              <wps:cNvSpPr/>
                              <wps:spPr>
                                <a:xfrm>
                                  <a:off x="2121694" y="-7144"/>
                                  <a:ext cx="3876675" cy="1762125"/>
                                </a:xfrm>
                                <a:custGeom>
                                  <a:avLst/>
                                  <a:gdLst>
                                    <a:gd name="connsiteX0" fmla="*/ 3869531 w 3876675"/>
                                    <a:gd name="connsiteY0" fmla="*/ 1359694 h 1762125"/>
                                    <a:gd name="connsiteX1" fmla="*/ 2359819 w 3876675"/>
                                    <a:gd name="connsiteY1" fmla="*/ 1744504 h 1762125"/>
                                    <a:gd name="connsiteX2" fmla="*/ 7144 w 3876675"/>
                                    <a:gd name="connsiteY2" fmla="*/ 1287304 h 1762125"/>
                                    <a:gd name="connsiteX3" fmla="*/ 7144 w 3876675"/>
                                    <a:gd name="connsiteY3" fmla="*/ 7144 h 1762125"/>
                                    <a:gd name="connsiteX4" fmla="*/ 3869531 w 3876675"/>
                                    <a:gd name="connsiteY4" fmla="*/ 7144 h 1762125"/>
                                    <a:gd name="connsiteX5" fmla="*/ 3869531 w 3876675"/>
                                    <a:gd name="connsiteY5" fmla="*/ 1359694 h 17621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3876675" h="1762125">
                                      <a:moveTo>
                                        <a:pt x="3869531" y="1359694"/>
                                      </a:moveTo>
                                      <a:cubicBezTo>
                                        <a:pt x="3869531" y="1359694"/>
                                        <a:pt x="3379946" y="1834039"/>
                                        <a:pt x="2359819" y="1744504"/>
                                      </a:cubicBezTo>
                                      <a:cubicBezTo>
                                        <a:pt x="1339691" y="1654969"/>
                                        <a:pt x="936784" y="1180624"/>
                                        <a:pt x="7144" y="1287304"/>
                                      </a:cubicBezTo>
                                      <a:lnTo>
                                        <a:pt x="7144" y="7144"/>
                                      </a:lnTo>
                                      <a:lnTo>
                                        <a:pt x="3869531" y="7144"/>
                                      </a:lnTo>
                                      <a:lnTo>
                                        <a:pt x="3869531" y="13596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orme libre : Forme 22"/>
                              <wps:cNvSpPr/>
                              <wps:spPr>
                                <a:xfrm>
                                  <a:off x="-7144" y="-7144"/>
                                  <a:ext cx="6000750" cy="1924050"/>
                                </a:xfrm>
                                <a:custGeom>
                                  <a:avLst/>
                                  <a:gdLst>
                                    <a:gd name="connsiteX0" fmla="*/ 7144 w 6000750"/>
                                    <a:gd name="connsiteY0" fmla="*/ 1699736 h 1924050"/>
                                    <a:gd name="connsiteX1" fmla="*/ 2934176 w 6000750"/>
                                    <a:gd name="connsiteY1" fmla="*/ 1484471 h 1924050"/>
                                    <a:gd name="connsiteX2" fmla="*/ 5998369 w 6000750"/>
                                    <a:gd name="connsiteY2" fmla="*/ 893921 h 1924050"/>
                                    <a:gd name="connsiteX3" fmla="*/ 5998369 w 6000750"/>
                                    <a:gd name="connsiteY3" fmla="*/ 7144 h 1924050"/>
                                    <a:gd name="connsiteX4" fmla="*/ 7144 w 6000750"/>
                                    <a:gd name="connsiteY4" fmla="*/ 7144 h 1924050"/>
                                    <a:gd name="connsiteX5" fmla="*/ 7144 w 6000750"/>
                                    <a:gd name="connsiteY5" fmla="*/ 1699736 h 19240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000750" h="1924050">
                                      <a:moveTo>
                                        <a:pt x="7144" y="1699736"/>
                                      </a:moveTo>
                                      <a:cubicBezTo>
                                        <a:pt x="7144" y="1699736"/>
                                        <a:pt x="1410176" y="2317909"/>
                                        <a:pt x="2934176" y="1484471"/>
                                      </a:cubicBezTo>
                                      <a:cubicBezTo>
                                        <a:pt x="4459129" y="651986"/>
                                        <a:pt x="5998369" y="893921"/>
                                        <a:pt x="5998369" y="893921"/>
                                      </a:cubicBezTo>
                                      <a:lnTo>
                                        <a:pt x="5998369" y="7144"/>
                                      </a:lnTo>
                                      <a:lnTo>
                                        <a:pt x="7144" y="7144"/>
                                      </a:lnTo>
                                      <a:lnTo>
                                        <a:pt x="7144" y="16997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Forme libre : Forme 23"/>
                              <wps:cNvSpPr/>
                              <wps:spPr>
                                <a:xfrm>
                                  <a:off x="-7144" y="-7144"/>
                                  <a:ext cx="6000750" cy="904875"/>
                                </a:xfrm>
                                <a:custGeom>
                                  <a:avLst/>
                                  <a:gdLst>
                                    <a:gd name="connsiteX0" fmla="*/ 7144 w 6000750"/>
                                    <a:gd name="connsiteY0" fmla="*/ 7144 h 904875"/>
                                    <a:gd name="connsiteX1" fmla="*/ 7144 w 6000750"/>
                                    <a:gd name="connsiteY1" fmla="*/ 613886 h 904875"/>
                                    <a:gd name="connsiteX2" fmla="*/ 3546634 w 6000750"/>
                                    <a:gd name="connsiteY2" fmla="*/ 574834 h 904875"/>
                                    <a:gd name="connsiteX3" fmla="*/ 5998369 w 6000750"/>
                                    <a:gd name="connsiteY3" fmla="*/ 893921 h 904875"/>
                                    <a:gd name="connsiteX4" fmla="*/ 5998369 w 6000750"/>
                                    <a:gd name="connsiteY4" fmla="*/ 7144 h 904875"/>
                                    <a:gd name="connsiteX5" fmla="*/ 7144 w 6000750"/>
                                    <a:gd name="connsiteY5" fmla="*/ 7144 h 9048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000750" h="904875">
                                      <a:moveTo>
                                        <a:pt x="7144" y="7144"/>
                                      </a:moveTo>
                                      <a:lnTo>
                                        <a:pt x="7144" y="613886"/>
                                      </a:lnTo>
                                      <a:cubicBezTo>
                                        <a:pt x="647224" y="1034891"/>
                                        <a:pt x="2136934" y="964406"/>
                                        <a:pt x="3546634" y="574834"/>
                                      </a:cubicBezTo>
                                      <a:cubicBezTo>
                                        <a:pt x="4882039" y="205264"/>
                                        <a:pt x="5998369" y="893921"/>
                                        <a:pt x="5998369" y="893921"/>
                                      </a:cubicBezTo>
                                      <a:lnTo>
                                        <a:pt x="5998369" y="7144"/>
                                      </a:lnTo>
                                      <a:lnTo>
                                        <a:pt x="7144" y="7144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 flip="none" rotWithShape="1">
                                  <a:gsLst>
                                    <a:gs pos="0">
                                      <a:schemeClr val="accent1"/>
                                    </a:gs>
                                    <a:gs pos="100000">
                                      <a:schemeClr val="accent1">
                                        <a:lumMod val="60000"/>
                                        <a:lumOff val="40000"/>
                                      </a:schemeClr>
                                    </a:gs>
                                  </a:gsLst>
                                  <a:lin ang="0" scaled="1"/>
                                  <a:tileRect/>
                                </a:gra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Forme libre : Forme 24"/>
                              <wps:cNvSpPr/>
                              <wps:spPr>
                                <a:xfrm>
                                  <a:off x="3176111" y="924401"/>
                                  <a:ext cx="2819400" cy="828675"/>
                                </a:xfrm>
                                <a:custGeom>
                                  <a:avLst/>
                                  <a:gdLst>
                                    <a:gd name="connsiteX0" fmla="*/ 7144 w 2819400"/>
                                    <a:gd name="connsiteY0" fmla="*/ 481489 h 828675"/>
                                    <a:gd name="connsiteX1" fmla="*/ 1305401 w 2819400"/>
                                    <a:gd name="connsiteY1" fmla="*/ 812959 h 828675"/>
                                    <a:gd name="connsiteX2" fmla="*/ 2815114 w 2819400"/>
                                    <a:gd name="connsiteY2" fmla="*/ 428149 h 828675"/>
                                    <a:gd name="connsiteX3" fmla="*/ 2815114 w 2819400"/>
                                    <a:gd name="connsiteY3" fmla="*/ 7144 h 828675"/>
                                    <a:gd name="connsiteX4" fmla="*/ 7144 w 2819400"/>
                                    <a:gd name="connsiteY4" fmla="*/ 481489 h 8286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819400" h="828675">
                                      <a:moveTo>
                                        <a:pt x="7144" y="481489"/>
                                      </a:moveTo>
                                      <a:cubicBezTo>
                                        <a:pt x="380524" y="602456"/>
                                        <a:pt x="751999" y="764381"/>
                                        <a:pt x="1305401" y="812959"/>
                                      </a:cubicBezTo>
                                      <a:cubicBezTo>
                                        <a:pt x="2325529" y="902494"/>
                                        <a:pt x="2815114" y="428149"/>
                                        <a:pt x="2815114" y="428149"/>
                                      </a:cubicBezTo>
                                      <a:lnTo>
                                        <a:pt x="2815114" y="7144"/>
                                      </a:lnTo>
                                      <a:cubicBezTo>
                                        <a:pt x="2332196" y="236696"/>
                                        <a:pt x="1376839" y="568166"/>
                                        <a:pt x="7144" y="481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chemeClr val="accent2"/>
                                    </a:gs>
                                    <a:gs pos="100000">
                                      <a:schemeClr val="accent2">
                                        <a:lumMod val="75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group w14:anchorId="28C50898" id="Graphique 17" o:spid="_x0000_s1026" alt="&quot;&quot;" style="position:absolute;margin-left:-36pt;margin-top:-36pt;width:649.45pt;height:238.3pt;z-index:-251658240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">
                      <v:shape id="Forme libre : Forme 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      <v:stroke joinstyle="miter"/>
                        <v:path arrowok="t" o:connecttype="custom" o:connectlocs="3869531,1359694;2359819,1744504;7144,1287304;7144,7144;3869531,7144;3869531,1359694" o:connectangles="0,0,0,0,0,0"/>
                      </v:shape>
                      <v:shape id="Forme libre : Form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      <v:stroke joinstyle="miter"/>
                        <v:path arrowok="t" o:connecttype="custom" o:connectlocs="7144,1699736;2934176,1484471;5998369,893921;5998369,7144;7144,7144;7144,1699736" o:connectangles="0,0,0,0,0,0"/>
                      </v:shape>
                      <v:shape id="Forme libre : Forme 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      <v:fill color2="#4389d7 [1940]" rotate="t" angle="90" focus="100%" type="gradient"/>
                        <v:stroke joinstyle="miter"/>
                        <v:path arrowok="t" o:connecttype="custom" o:connectlocs="7144,7144;7144,613886;3546634,574834;5998369,893921;5998369,7144;7144,7144" o:connectangles="0,0,0,0,0,0"/>
                      </v:shape>
                      <v:shape id="Forme libre : Form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      <v:fill color2="#0075a2 [2405]" angle="90" focus="100%" type="gradient"/>
                        <v:stroke joinstyle="miter"/>
                        <v:path arrowok="t" o:connecttype="custom" o:connectlocs="7144,481489;1305401,812959;2815114,428149;2815114,7144;7144,481489" o:connectangles="0,0,0,0,0"/>
                      </v:shape>
                      <w10:anchorlock/>
                    </v:group>
                  </w:pict>
                </mc:Fallback>
              </mc:AlternateContent>
            </w:r>
            <w:proofErr w:type="spellStart"/>
            <w:r w:rsidR="00CF77EF" w:rsidRPr="00CF77EF">
              <w:rPr>
                <w:b/>
                <w:sz w:val="28"/>
                <w:szCs w:val="28"/>
              </w:rPr>
              <w:t>Conference</w:t>
            </w:r>
            <w:proofErr w:type="spellEnd"/>
            <w:r w:rsidR="00CF77EF" w:rsidRPr="00CF77EF">
              <w:rPr>
                <w:b/>
                <w:sz w:val="28"/>
                <w:szCs w:val="28"/>
              </w:rPr>
              <w:t xml:space="preserve"> </w:t>
            </w:r>
            <w:r w:rsidR="00CF77EF" w:rsidRPr="00CF77EF">
              <w:rPr>
                <w:rFonts w:ascii="Calibri Light" w:hAnsi="Calibri Light" w:cs="Courier New"/>
                <w:b/>
                <w:sz w:val="28"/>
                <w:szCs w:val="28"/>
              </w:rPr>
              <w:t>I</w:t>
            </w:r>
            <w:r w:rsidR="00CF77EF" w:rsidRPr="00CF77EF">
              <w:rPr>
                <w:b/>
                <w:sz w:val="28"/>
                <w:szCs w:val="28"/>
              </w:rPr>
              <w:t>nternationale on</w:t>
            </w:r>
            <w:r w:rsidR="00CF77EF">
              <w:rPr>
                <w:b/>
                <w:sz w:val="28"/>
                <w:szCs w:val="28"/>
              </w:rPr>
              <w:t xml:space="preserve"> </w:t>
            </w:r>
            <w:r w:rsidR="00CF77EF" w:rsidRPr="00CF77EF">
              <w:rPr>
                <w:b/>
                <w:sz w:val="28"/>
                <w:szCs w:val="28"/>
              </w:rPr>
              <w:t>innovative smart city technologies (ICISCT’26)</w:t>
            </w:r>
          </w:p>
        </w:tc>
      </w:tr>
      <w:tr w:rsidR="00615018" w:rsidRPr="0041428F" w14:paraId="2368E2D3" w14:textId="77777777" w:rsidTr="00CF77EF">
        <w:trPr>
          <w:trHeight w:val="2691"/>
          <w:jc w:val="center"/>
        </w:trPr>
        <w:tc>
          <w:tcPr>
            <w:tcW w:w="10466" w:type="dxa"/>
            <w:vAlign w:val="bottom"/>
          </w:tcPr>
          <w:p w14:paraId="61EEDB88" w14:textId="38EAF871" w:rsidR="003E24DF" w:rsidRPr="0041428F" w:rsidRDefault="00CF77EF" w:rsidP="00CF77EF">
            <w:pPr>
              <w:widowControl w:val="0"/>
              <w:autoSpaceDE w:val="0"/>
              <w:autoSpaceDN w:val="0"/>
              <w:adjustRightInd w:val="0"/>
              <w:spacing w:line="276" w:lineRule="auto"/>
              <w:ind w:left="0" w:right="-567" w:firstLine="142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bidi="fr-FR"/>
              </w:rPr>
              <mc:AlternateContent>
                <mc:Choice Requires="wps">
                  <w:drawing>
                    <wp:inline distT="0" distB="0" distL="0" distR="0" wp14:anchorId="2949D9B3" wp14:editId="113168EB">
                      <wp:extent cx="3030071" cy="407670"/>
                      <wp:effectExtent l="19050" t="19050" r="18415" b="26035"/>
                      <wp:docPr id="18" name="Form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0071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w16cex="http://schemas.microsoft.com/office/word/2018/wordml/cex" xmlns:w16="http://schemas.microsoft.com/office/word/2018/wordml" xmlns:w16sdtdh="http://schemas.microsoft.com/office/word/2020/wordml/sdtdatahash"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72797784" w14:textId="77777777" w:rsidR="00CF77EF" w:rsidRPr="00AA089B" w:rsidRDefault="00CF77EF" w:rsidP="00CF77EF">
                                  <w:pPr>
                                    <w:pStyle w:val="Logo"/>
                                  </w:pPr>
                                  <w:r>
                                    <w:rPr>
                                      <w:lang w:bidi="fr-FR"/>
                                    </w:rPr>
                                    <w:t>ICISCT</w:t>
                                  </w:r>
                                  <w:r>
                                    <w:rPr>
                                      <w:lang w:bidi="fr-FR"/>
                                    </w:rPr>
                                    <w:t>’</w:t>
                                  </w:r>
                                  <w:r>
                                    <w:rPr>
                                      <w:lang w:bidi="fr-FR"/>
                                    </w:rPr>
                                    <w:t>2026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49D9B3" id="Forme 61" o:spid="_x0000_s1026" style="width:238.6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72797784" w14:textId="77777777" w:rsidR="00CF77EF" w:rsidRPr="00AA089B" w:rsidRDefault="00CF77EF" w:rsidP="00CF77EF">
                            <w:pPr>
                              <w:pStyle w:val="Logo"/>
                            </w:pPr>
                            <w:r>
                              <w:rPr>
                                <w:lang w:bidi="fr-FR"/>
                              </w:rPr>
                              <w:t>ICISCT</w:t>
                            </w:r>
                            <w:r>
                              <w:rPr>
                                <w:lang w:bidi="fr-FR"/>
                              </w:rPr>
                              <w:t>’</w:t>
                            </w:r>
                            <w:r>
                              <w:rPr>
                                <w:lang w:bidi="fr-FR"/>
                              </w:rPr>
                              <w:t>2026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09D27A25" w14:textId="77777777" w:rsidR="00A66B18" w:rsidRDefault="00A66B18"/>
    <w:p w14:paraId="0F8A19DB" w14:textId="3831C11C" w:rsidR="00A66B18" w:rsidRDefault="00A66B18" w:rsidP="00CF77EF">
      <w:pPr>
        <w:pStyle w:val="Destinataire"/>
      </w:pPr>
    </w:p>
    <w:p w14:paraId="67CA1C6C" w14:textId="4FB13F7D" w:rsidR="00CF77EF" w:rsidRDefault="00CF77EF" w:rsidP="00CF77EF">
      <w:pPr>
        <w:pStyle w:val="Destinataire"/>
      </w:pPr>
    </w:p>
    <w:p w14:paraId="4332A928" w14:textId="77777777" w:rsidR="00CF77EF" w:rsidRPr="00BE66DC" w:rsidRDefault="00CF77EF" w:rsidP="00BE66DC">
      <w:pPr>
        <w:pStyle w:val="Heading1"/>
        <w:jc w:val="center"/>
        <w:rPr>
          <w:rFonts w:eastAsia="Times New Roman"/>
          <w:sz w:val="36"/>
          <w:szCs w:val="28"/>
        </w:rPr>
      </w:pPr>
      <w:r w:rsidRPr="00BE66DC">
        <w:rPr>
          <w:sz w:val="36"/>
          <w:szCs w:val="28"/>
        </w:rPr>
        <w:t>Programme prévisionnel – ICISCT 2026</w:t>
      </w:r>
    </w:p>
    <w:p w14:paraId="09903881" w14:textId="77777777" w:rsidR="00CF77EF" w:rsidRDefault="00CF77EF" w:rsidP="00CF77EF">
      <w:pPr>
        <w:pStyle w:val="NormalWeb"/>
      </w:pPr>
      <w:r>
        <w:rPr>
          <w:rStyle w:val="Strong"/>
        </w:rPr>
        <w:t xml:space="preserve">International </w:t>
      </w:r>
      <w:proofErr w:type="spellStart"/>
      <w:r>
        <w:rPr>
          <w:rStyle w:val="Strong"/>
        </w:rPr>
        <w:t>Conference</w:t>
      </w:r>
      <w:proofErr w:type="spellEnd"/>
      <w:r>
        <w:rPr>
          <w:rStyle w:val="Strong"/>
        </w:rPr>
        <w:t xml:space="preserve"> on Innovative Smart City Technologies (ICISCT 2026)</w:t>
      </w:r>
      <w:r>
        <w:br/>
      </w:r>
      <w:r>
        <w:rPr>
          <w:rStyle w:val="Strong"/>
        </w:rPr>
        <w:t>25–27 juin 2026</w:t>
      </w:r>
      <w:r>
        <w:br/>
      </w:r>
      <w:r>
        <w:rPr>
          <w:rStyle w:val="Strong"/>
        </w:rPr>
        <w:t>Faculté des Sciences Ben M’</w:t>
      </w:r>
      <w:proofErr w:type="spellStart"/>
      <w:r>
        <w:rPr>
          <w:rStyle w:val="Strong"/>
        </w:rPr>
        <w:t>Sik</w:t>
      </w:r>
      <w:proofErr w:type="spellEnd"/>
      <w:r>
        <w:rPr>
          <w:rStyle w:val="Strong"/>
        </w:rPr>
        <w:t>, Université Hassan II de Casablanca</w:t>
      </w:r>
    </w:p>
    <w:p w14:paraId="2C5711E8" w14:textId="042BE46A" w:rsidR="00B15483" w:rsidRPr="00FC75C9" w:rsidRDefault="00CF77EF" w:rsidP="00B15483">
      <w:pPr>
        <w:pStyle w:val="Heading1"/>
        <w:ind w:left="0" w:firstLine="708"/>
        <w:rPr>
          <w:rFonts w:ascii="Times New Roman" w:eastAsia="Times New Roman" w:hAnsi="Times New Roman" w:cs="Times New Roman"/>
        </w:rPr>
      </w:pPr>
      <w:r>
        <w:rPr>
          <w:rStyle w:val="Strong"/>
        </w:rPr>
        <w:t>Note :</w:t>
      </w:r>
      <w:r>
        <w:t xml:space="preserve"> Ce programme est prévisionnel et pourra être ajusté en fonction du nombre final de communications acceptées et de la disponibilité des intervenants.</w:t>
      </w:r>
      <w:r w:rsidR="00B15483" w:rsidRPr="00B15483">
        <w:rPr>
          <w:rFonts w:ascii="Times New Roman" w:hAnsi="Times New Roman" w:cs="Times New Roman"/>
        </w:rPr>
        <w:t xml:space="preserve"> </w:t>
      </w:r>
      <w:r w:rsidR="00B15483" w:rsidRPr="00FC75C9">
        <w:rPr>
          <w:rFonts w:ascii="Times New Roman" w:hAnsi="Times New Roman" w:cs="Times New Roman"/>
        </w:rPr>
        <w:t>Programme prévisionnel – ICISCT 2026</w:t>
      </w:r>
    </w:p>
    <w:p w14:paraId="743EC612" w14:textId="7C31FAA1" w:rsidR="00B15483" w:rsidRDefault="00B15483" w:rsidP="00B15483">
      <w:pPr>
        <w:pStyle w:val="NormalWeb"/>
      </w:pPr>
      <w:r w:rsidRPr="00FC75C9">
        <w:rPr>
          <w:rStyle w:val="Strong"/>
        </w:rPr>
        <w:t xml:space="preserve">International </w:t>
      </w:r>
      <w:proofErr w:type="spellStart"/>
      <w:r w:rsidRPr="00FC75C9">
        <w:rPr>
          <w:rStyle w:val="Strong"/>
        </w:rPr>
        <w:t>Conference</w:t>
      </w:r>
      <w:proofErr w:type="spellEnd"/>
      <w:r w:rsidRPr="00FC75C9">
        <w:rPr>
          <w:rStyle w:val="Strong"/>
        </w:rPr>
        <w:t xml:space="preserve"> on Innovative Smart City Technologies (ICISCT 2026)</w:t>
      </w:r>
      <w:r w:rsidRPr="00FC75C9">
        <w:br/>
      </w:r>
      <w:r w:rsidR="00DE7A5A">
        <w:pict w14:anchorId="0901FD17">
          <v:rect id="_x0000_i1025" style="width:0;height:1.5pt" o:hralign="center" o:hrstd="t" o:hr="t" fillcolor="#a0a0a0" stroked="f"/>
        </w:pict>
      </w:r>
    </w:p>
    <w:p w14:paraId="67EE70BC" w14:textId="77777777" w:rsidR="009377D3" w:rsidRPr="00842852" w:rsidRDefault="009377D3" w:rsidP="009377D3">
      <w:pPr>
        <w:pStyle w:val="Heading2"/>
        <w:rPr>
          <w:rFonts w:ascii="Times New Roman" w:hAnsi="Times New Roman" w:cs="Times New Roman"/>
          <w:b/>
          <w:color w:val="54A738" w:themeColor="accent5" w:themeShade="BF"/>
        </w:rPr>
      </w:pPr>
      <w:r w:rsidRPr="00842852">
        <w:rPr>
          <w:rFonts w:ascii="Times New Roman" w:hAnsi="Times New Roman" w:cs="Times New Roman"/>
          <w:b/>
          <w:color w:val="54A738" w:themeColor="accent5" w:themeShade="BF"/>
        </w:rPr>
        <w:t>Jeudi 25 juin 2026 – Cérémonie d’ouverture et conférences plénières</w:t>
      </w:r>
    </w:p>
    <w:tbl>
      <w:tblPr>
        <w:tblW w:w="10813" w:type="dxa"/>
        <w:tblCellSpacing w:w="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7796"/>
      </w:tblGrid>
      <w:tr w:rsidR="009377D3" w:rsidRPr="00FC75C9" w14:paraId="73E137E8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4167C8F1" w14:textId="77777777" w:rsidR="009377D3" w:rsidRPr="00DD2041" w:rsidRDefault="009377D3" w:rsidP="003E7CF0">
            <w:pPr>
              <w:bidi/>
              <w:rPr>
                <w:rFonts w:ascii="Times New Roman" w:hAnsi="Times New Roman" w:cs="Times New Roman"/>
                <w:b/>
                <w:szCs w:val="24"/>
              </w:rPr>
            </w:pPr>
            <w:r w:rsidRPr="00DD2041">
              <w:rPr>
                <w:rFonts w:ascii="Times New Roman" w:hAnsi="Times New Roman" w:cs="Times New Roman"/>
                <w:b/>
                <w:szCs w:val="24"/>
              </w:rPr>
              <w:t>Horaire</w:t>
            </w:r>
          </w:p>
        </w:tc>
        <w:tc>
          <w:tcPr>
            <w:tcW w:w="7751" w:type="dxa"/>
            <w:vAlign w:val="center"/>
            <w:hideMark/>
          </w:tcPr>
          <w:p w14:paraId="4594ADED" w14:textId="77777777" w:rsidR="009377D3" w:rsidRPr="00DD2041" w:rsidRDefault="009377D3" w:rsidP="003E7CF0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D2041">
              <w:rPr>
                <w:rFonts w:ascii="Times New Roman" w:hAnsi="Times New Roman" w:cs="Times New Roman"/>
                <w:b/>
                <w:szCs w:val="24"/>
              </w:rPr>
              <w:t>Activité</w:t>
            </w:r>
          </w:p>
        </w:tc>
      </w:tr>
      <w:tr w:rsidR="009377D3" w:rsidRPr="00FC75C9" w14:paraId="0AD2FF10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72BE1252" w14:textId="77777777" w:rsidR="009377D3" w:rsidRPr="00FC75C9" w:rsidRDefault="009377D3" w:rsidP="003E7CF0">
            <w:pPr>
              <w:bidi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08:30 – 09:00</w:t>
            </w:r>
          </w:p>
        </w:tc>
        <w:tc>
          <w:tcPr>
            <w:tcW w:w="7751" w:type="dxa"/>
            <w:vAlign w:val="center"/>
            <w:hideMark/>
          </w:tcPr>
          <w:p w14:paraId="00D1C72F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Accueil des participants et inscription</w:t>
            </w:r>
          </w:p>
        </w:tc>
      </w:tr>
      <w:tr w:rsidR="009377D3" w:rsidRPr="00FC75C9" w14:paraId="502E82A5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5B8FCA00" w14:textId="77777777" w:rsidR="009377D3" w:rsidRPr="00FC75C9" w:rsidRDefault="009377D3" w:rsidP="003E7CF0">
            <w:pPr>
              <w:bidi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09:00 – 10:00</w:t>
            </w:r>
          </w:p>
        </w:tc>
        <w:tc>
          <w:tcPr>
            <w:tcW w:w="7751" w:type="dxa"/>
            <w:vAlign w:val="center"/>
            <w:hideMark/>
          </w:tcPr>
          <w:p w14:paraId="36454864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Cérémonie officielle d’ouverture</w:t>
            </w:r>
          </w:p>
          <w:p w14:paraId="1AF6F328" w14:textId="77777777" w:rsidR="009377D3" w:rsidRPr="00842852" w:rsidRDefault="009377D3" w:rsidP="009377D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</w:pPr>
            <w:r w:rsidRPr="00842852"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  <w:t>Président de l’Université Hassan II de Casablanca</w:t>
            </w:r>
          </w:p>
          <w:p w14:paraId="0EDAFC4F" w14:textId="77777777" w:rsidR="009377D3" w:rsidRPr="00FC75C9" w:rsidRDefault="009377D3" w:rsidP="009377D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</w:pPr>
            <w:r w:rsidRPr="00FC75C9"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  <w:t xml:space="preserve">Doyen de la Faculté des Sciences Ben M’Sik </w:t>
            </w:r>
          </w:p>
          <w:p w14:paraId="020E0DB6" w14:textId="77777777" w:rsidR="009377D3" w:rsidRPr="00842852" w:rsidRDefault="009377D3" w:rsidP="009377D3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</w:pPr>
            <w:r w:rsidRPr="00842852"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  <w:t xml:space="preserve">Chef du Département de Mathématiques et Informatique </w:t>
            </w:r>
          </w:p>
          <w:p w14:paraId="7030BCA1" w14:textId="77777777" w:rsidR="009377D3" w:rsidRPr="00842852" w:rsidRDefault="009377D3" w:rsidP="009377D3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</w:pPr>
            <w:r w:rsidRPr="00842852"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  <w:t>Directrice du Laboratoire d’Intelligence Artificielle et Systèmes (LIAS)</w:t>
            </w:r>
          </w:p>
          <w:p w14:paraId="18C17191" w14:textId="77777777" w:rsidR="009377D3" w:rsidRPr="00FC75C9" w:rsidRDefault="009377D3" w:rsidP="009377D3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5C9">
              <w:rPr>
                <w:rFonts w:ascii="Times New Roman" w:eastAsia="Times New Roman" w:hAnsi="Times New Roman" w:cs="Times New Roman"/>
                <w:sz w:val="24"/>
                <w:szCs w:val="24"/>
                <w:lang w:val="fr-MA" w:eastAsia="fr-MA" w:bidi="ar-SA"/>
              </w:rPr>
              <w:t>Chair de la Conférence ICISCT’2026</w:t>
            </w:r>
          </w:p>
        </w:tc>
      </w:tr>
      <w:tr w:rsidR="00BE6D71" w:rsidRPr="00FC75C9" w14:paraId="5648E94D" w14:textId="77777777" w:rsidTr="00982CD6">
        <w:trPr>
          <w:tblCellSpacing w:w="15" w:type="dxa"/>
        </w:trPr>
        <w:tc>
          <w:tcPr>
            <w:tcW w:w="2972" w:type="dxa"/>
            <w:vAlign w:val="center"/>
          </w:tcPr>
          <w:p w14:paraId="20FED302" w14:textId="25866EC6" w:rsidR="00BE6D71" w:rsidRPr="00FC75C9" w:rsidRDefault="00BE6D71" w:rsidP="00BE6D71">
            <w:pPr>
              <w:bidi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10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:00 – </w:t>
            </w:r>
            <w:r>
              <w:rPr>
                <w:rFonts w:ascii="Times New Roman" w:hAnsi="Times New Roman" w:cs="Times New Roman"/>
                <w:szCs w:val="24"/>
              </w:rPr>
              <w:t>11</w:t>
            </w:r>
            <w:r w:rsidRPr="00FC75C9">
              <w:rPr>
                <w:rFonts w:ascii="Times New Roman" w:hAnsi="Times New Roman" w:cs="Times New Roman"/>
                <w:szCs w:val="24"/>
              </w:rPr>
              <w:t>:</w:t>
            </w:r>
            <w:r>
              <w:rPr>
                <w:rFonts w:ascii="Times New Roman" w:hAnsi="Times New Roman" w:cs="Times New Roman"/>
                <w:szCs w:val="24"/>
              </w:rPr>
              <w:t>00</w:t>
            </w:r>
          </w:p>
        </w:tc>
        <w:tc>
          <w:tcPr>
            <w:tcW w:w="7751" w:type="dxa"/>
            <w:vAlign w:val="center"/>
          </w:tcPr>
          <w:p w14:paraId="1C5B43E8" w14:textId="041298AC" w:rsidR="00BE6D71" w:rsidRPr="00663691" w:rsidRDefault="00BE6D71" w:rsidP="00BE6D71">
            <w:pPr>
              <w:ind w:firstLine="360"/>
              <w:jc w:val="both"/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663691">
              <w:rPr>
                <w:rStyle w:val="Strong"/>
                <w:rFonts w:ascii="Times New Roman" w:hAnsi="Times New Roman" w:cs="Times New Roman"/>
                <w:szCs w:val="24"/>
                <w:lang w:val="en-GB"/>
              </w:rPr>
              <w:t>Conférence</w:t>
            </w:r>
            <w:proofErr w:type="spellEnd"/>
            <w:r w:rsidRPr="00663691">
              <w:rPr>
                <w:rStyle w:val="Strong"/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663691">
              <w:rPr>
                <w:rStyle w:val="Strong"/>
                <w:rFonts w:ascii="Times New Roman" w:hAnsi="Times New Roman" w:cs="Times New Roman"/>
                <w:szCs w:val="24"/>
                <w:lang w:val="en-GB"/>
              </w:rPr>
              <w:t>plénière</w:t>
            </w:r>
            <w:proofErr w:type="spellEnd"/>
            <w:r w:rsidRPr="00663691">
              <w:rPr>
                <w:rStyle w:val="Strong"/>
                <w:rFonts w:ascii="Times New Roman" w:hAnsi="Times New Roman" w:cs="Times New Roman"/>
                <w:szCs w:val="24"/>
                <w:lang w:val="en-GB"/>
              </w:rPr>
              <w:t xml:space="preserve"> 1</w:t>
            </w:r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– The Intelligence Layer: Governing Smart Cities That </w:t>
            </w:r>
            <w:proofErr w:type="gramStart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Perform ;</w:t>
            </w:r>
            <w:proofErr w:type="gramEnd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Dr.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Jeannice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Fairrer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Samani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, CEO &amp; Managing Director USA</w:t>
            </w:r>
          </w:p>
          <w:p w14:paraId="6AF1B8BC" w14:textId="418997CE" w:rsidR="00BE6D71" w:rsidRPr="00BE6D71" w:rsidRDefault="00BE6D71" w:rsidP="00BE6D71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E6D71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Chair : </w:t>
            </w:r>
            <w:r w:rsidR="008E56AB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>ELFILALI SANAE</w:t>
            </w:r>
          </w:p>
        </w:tc>
      </w:tr>
      <w:tr w:rsidR="009377D3" w:rsidRPr="00663691" w14:paraId="0107AB71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2356CBE9" w14:textId="2E76E6DD" w:rsidR="009377D3" w:rsidRPr="00FC75C9" w:rsidRDefault="009377D3" w:rsidP="003E7CF0">
            <w:pPr>
              <w:bidi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</w:t>
            </w:r>
            <w:r w:rsidR="00BE6D71">
              <w:rPr>
                <w:rFonts w:ascii="Times New Roman" w:hAnsi="Times New Roman" w:cs="Times New Roman"/>
                <w:szCs w:val="24"/>
              </w:rPr>
              <w:t>1</w:t>
            </w:r>
            <w:r w:rsidRPr="00FC75C9">
              <w:rPr>
                <w:rFonts w:ascii="Times New Roman" w:hAnsi="Times New Roman" w:cs="Times New Roman"/>
                <w:szCs w:val="24"/>
              </w:rPr>
              <w:t>:</w:t>
            </w:r>
            <w:r w:rsidR="00BE6D71">
              <w:rPr>
                <w:rFonts w:ascii="Times New Roman" w:hAnsi="Times New Roman" w:cs="Times New Roman"/>
                <w:szCs w:val="24"/>
              </w:rPr>
              <w:t>00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 – 1</w:t>
            </w:r>
            <w:r w:rsidR="00BE6D71">
              <w:rPr>
                <w:rFonts w:ascii="Times New Roman" w:hAnsi="Times New Roman" w:cs="Times New Roman"/>
                <w:szCs w:val="24"/>
              </w:rPr>
              <w:t>2</w:t>
            </w:r>
            <w:r w:rsidRPr="00FC75C9">
              <w:rPr>
                <w:rFonts w:ascii="Times New Roman" w:hAnsi="Times New Roman" w:cs="Times New Roman"/>
                <w:szCs w:val="24"/>
              </w:rPr>
              <w:t>:</w:t>
            </w:r>
            <w:r w:rsidR="00BE6D71">
              <w:rPr>
                <w:rFonts w:ascii="Times New Roman" w:hAnsi="Times New Roman" w:cs="Times New Roman"/>
                <w:szCs w:val="24"/>
              </w:rPr>
              <w:t>0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7751" w:type="dxa"/>
            <w:vAlign w:val="center"/>
            <w:hideMark/>
          </w:tcPr>
          <w:p w14:paraId="53D9668F" w14:textId="0083381B" w:rsidR="009377D3" w:rsidRPr="00663691" w:rsidRDefault="009377D3" w:rsidP="003E7CF0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r w:rsidRPr="00FC75C9">
              <w:rPr>
                <w:rStyle w:val="Strong"/>
                <w:rFonts w:ascii="Times New Roman" w:hAnsi="Times New Roman" w:cs="Times New Roman"/>
                <w:szCs w:val="24"/>
              </w:rPr>
              <w:t xml:space="preserve">Conférence plénière </w:t>
            </w:r>
            <w:r w:rsidR="00BE6D71">
              <w:rPr>
                <w:rStyle w:val="Strong"/>
                <w:rFonts w:ascii="Times New Roman" w:hAnsi="Times New Roman" w:cs="Times New Roman"/>
                <w:szCs w:val="24"/>
              </w:rPr>
              <w:t>2</w:t>
            </w:r>
            <w:r>
              <w:rPr>
                <w:rFonts w:ascii="Times New Roman" w:hAnsi="Times New Roman" w:cs="Times New Roman"/>
                <w:szCs w:val="24"/>
              </w:rPr>
              <w:t xml:space="preserve"> : Information systems securuty 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– Pr. </w:t>
            </w:r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>Tarek Gaber, Senior Lecturer (Associate Professor) in Cyber Security, UK</w:t>
            </w:r>
          </w:p>
          <w:p w14:paraId="56406FA3" w14:textId="68987211" w:rsidR="009377D3" w:rsidRPr="00663691" w:rsidRDefault="009377D3" w:rsidP="003E7CF0">
            <w:p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gramStart"/>
            <w:r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>Chair :</w:t>
            </w:r>
            <w:proofErr w:type="gramEnd"/>
            <w:r w:rsidR="00CA1C32"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 xml:space="preserve"> </w:t>
            </w:r>
            <w:r w:rsidR="002E236A"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 xml:space="preserve">ABDESSAMED </w:t>
            </w:r>
            <w:r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 xml:space="preserve"> </w:t>
            </w:r>
            <w:r w:rsidR="00BE6D71"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 xml:space="preserve"> </w:t>
            </w:r>
            <w:r w:rsidR="008E56AB" w:rsidRPr="00663691">
              <w:rPr>
                <w:rFonts w:ascii="Times New Roman" w:hAnsi="Times New Roman" w:cs="Times New Roman"/>
                <w:b/>
                <w:bCs/>
                <w:color w:val="FF0000"/>
                <w:szCs w:val="24"/>
                <w:lang w:val="en-GB"/>
              </w:rPr>
              <w:t>BELANGOUR</w:t>
            </w:r>
          </w:p>
        </w:tc>
      </w:tr>
      <w:tr w:rsidR="00BE6D71" w:rsidRPr="00FC75C9" w14:paraId="19BDAB4B" w14:textId="77777777" w:rsidTr="00982CD6">
        <w:trPr>
          <w:tblCellSpacing w:w="15" w:type="dxa"/>
        </w:trPr>
        <w:tc>
          <w:tcPr>
            <w:tcW w:w="2972" w:type="dxa"/>
            <w:vAlign w:val="center"/>
          </w:tcPr>
          <w:p w14:paraId="13FBB441" w14:textId="4E37A0DD" w:rsidR="00BE6D71" w:rsidRPr="00FC75C9" w:rsidRDefault="00BE6D71" w:rsidP="00BE6D71">
            <w:pPr>
              <w:bidi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Cs w:val="24"/>
              </w:rPr>
              <w:t>12 :30</w:t>
            </w:r>
          </w:p>
        </w:tc>
        <w:tc>
          <w:tcPr>
            <w:tcW w:w="7751" w:type="dxa"/>
            <w:vAlign w:val="center"/>
          </w:tcPr>
          <w:p w14:paraId="3A3EE400" w14:textId="35F38AEC" w:rsidR="00BE6D71" w:rsidRPr="00FC75C9" w:rsidRDefault="00BE6D71" w:rsidP="00BE6D71">
            <w:pPr>
              <w:rPr>
                <w:rStyle w:val="Strong"/>
                <w:rFonts w:ascii="Times New Roman" w:hAnsi="Times New Roman" w:cs="Times New Roman"/>
                <w:szCs w:val="24"/>
                <w:lang w:val="en-CA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Pause-café</w:t>
            </w:r>
          </w:p>
        </w:tc>
      </w:tr>
      <w:tr w:rsidR="009377D3" w:rsidRPr="00593C33" w14:paraId="05313DA0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38DD6AC8" w14:textId="0AD4A8FE" w:rsidR="009377D3" w:rsidRPr="00FC75C9" w:rsidRDefault="00BE6D71" w:rsidP="003E7CF0">
            <w:pPr>
              <w:bidi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 :30-</w:t>
            </w:r>
            <w:r w:rsidR="004412B4">
              <w:rPr>
                <w:rFonts w:ascii="Times New Roman" w:hAnsi="Times New Roman" w:cs="Times New Roman"/>
                <w:szCs w:val="24"/>
              </w:rPr>
              <w:t>13</w:t>
            </w:r>
            <w:r>
              <w:rPr>
                <w:rFonts w:ascii="Times New Roman" w:hAnsi="Times New Roman" w:cs="Times New Roman"/>
                <w:szCs w:val="24"/>
              </w:rPr>
              <w:t>H</w:t>
            </w:r>
            <w:r w:rsidR="004412B4">
              <w:rPr>
                <w:rFonts w:ascii="Times New Roman" w:hAnsi="Times New Roman" w:cs="Times New Roman"/>
                <w:szCs w:val="24"/>
              </w:rPr>
              <w:t xml:space="preserve"> 30</w:t>
            </w:r>
          </w:p>
        </w:tc>
        <w:tc>
          <w:tcPr>
            <w:tcW w:w="7751" w:type="dxa"/>
            <w:vAlign w:val="center"/>
          </w:tcPr>
          <w:p w14:paraId="05984640" w14:textId="23B92584" w:rsidR="004D775E" w:rsidRPr="00BB3D34" w:rsidRDefault="004412B4" w:rsidP="00CC49CC">
            <w:pPr>
              <w:spacing w:after="0"/>
              <w:ind w:left="0"/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</w:pPr>
            <w:r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>Session</w:t>
            </w:r>
            <w:r w:rsidR="00CC49CC"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>1:</w:t>
            </w:r>
            <w:r w:rsidR="00663691"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 xml:space="preserve"> Smart Education, Smart Campus &amp; Human Capital</w:t>
            </w:r>
          </w:p>
          <w:p w14:paraId="0BC23395" w14:textId="3CC48664" w:rsidR="00CC49CC" w:rsidRPr="00CC49CC" w:rsidRDefault="00CC49CC" w:rsidP="00CC49CC">
            <w:pPr>
              <w:spacing w:after="0"/>
              <w:ind w:left="0"/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Chairs: </w:t>
            </w:r>
            <w:proofErr w:type="spellStart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Achtaich</w:t>
            </w:r>
            <w:proofErr w:type="spellEnd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 Khadija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proofErr w:type="spellStart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Ghazouani</w:t>
            </w:r>
            <w:proofErr w:type="spellEnd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 Mohamed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IZID Malika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proofErr w:type="spellStart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Marzak</w:t>
            </w:r>
            <w:proofErr w:type="spellEnd"/>
            <w:r w:rsidRPr="00CC49CC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 Abdelaziz</w:t>
            </w:r>
          </w:p>
          <w:p w14:paraId="493334CA" w14:textId="294FEB3C" w:rsidR="004D775E" w:rsidRPr="002B6884" w:rsidRDefault="004D775E" w:rsidP="005617FC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25: Graduate Employability and Skills Gap Prediction in Smart Cities: Analysis and Conceptual </w:t>
            </w:r>
            <w:proofErr w:type="spellStart"/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Modeling</w:t>
            </w:r>
            <w:proofErr w:type="spellEnd"/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</w:t>
            </w: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B7A5BA9" w14:textId="0DCE94E8" w:rsidR="004D775E" w:rsidRPr="002B6884" w:rsidRDefault="004D775E" w:rsidP="005617F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Bella,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Brahim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Izourane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Fatim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-Zahra;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Chemlal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Yman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Azzouazi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Mohamed</w:t>
            </w:r>
          </w:p>
          <w:p w14:paraId="72563A5C" w14:textId="08CEFCDD" w:rsidR="004D775E" w:rsidRPr="002B6884" w:rsidRDefault="004D775E" w:rsidP="005617FC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46: Gaze Tracking for Automatic Detection of Suspicious </w:t>
            </w:r>
            <w:proofErr w:type="spellStart"/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Behavior</w:t>
            </w:r>
            <w:proofErr w:type="spellEnd"/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during Online Assessments</w:t>
            </w:r>
          </w:p>
          <w:p w14:paraId="101B1D37" w14:textId="2CE24813" w:rsidR="004D775E" w:rsidRPr="002B6884" w:rsidRDefault="004D775E" w:rsidP="005617F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abourifa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hanane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*</w:t>
            </w:r>
          </w:p>
          <w:p w14:paraId="62C42377" w14:textId="78BDEE07" w:rsidR="004D775E" w:rsidRPr="005617FC" w:rsidRDefault="004D775E" w:rsidP="005617FC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45: Explainable Multi-Label Biphasic Screening Framework for </w:t>
            </w:r>
            <w:proofErr w:type="spellStart"/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Behavioral</w:t>
            </w:r>
            <w:proofErr w:type="spellEnd"/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and Emotional Concerns in Primary-School Learners Integrating Checklist NLP Fusion and Machine Learning with Bootstrap CI and K Fold CV</w:t>
            </w:r>
          </w:p>
          <w:p w14:paraId="7B3C9102" w14:textId="2606BE40" w:rsidR="004D775E" w:rsidRPr="005617FC" w:rsidRDefault="004D775E" w:rsidP="005617F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5617F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Banerjee, </w:t>
            </w:r>
            <w:proofErr w:type="spellStart"/>
            <w:r w:rsidRPr="005617F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Sohini</w:t>
            </w:r>
            <w:proofErr w:type="spellEnd"/>
            <w:r w:rsidRPr="005617F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</w:t>
            </w:r>
            <w:proofErr w:type="spellStart"/>
            <w:r w:rsidRPr="005617F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Barhate</w:t>
            </w:r>
            <w:proofErr w:type="spellEnd"/>
            <w:r w:rsidRPr="005617F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Shweta</w:t>
            </w:r>
          </w:p>
          <w:p w14:paraId="4DEAF996" w14:textId="347AB241" w:rsidR="004D775E" w:rsidRPr="005617FC" w:rsidRDefault="004D775E" w:rsidP="005617FC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47: Toward Adaptive Smart Learning: ‎ A </w:t>
            </w:r>
            <w:proofErr w:type="spellStart"/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Behavioral</w:t>
            </w:r>
            <w:proofErr w:type="spellEnd"/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Analytics Framework for Proactive Student ‎Intervention in Smart Campuses ‎</w:t>
            </w:r>
            <w:r w:rsidRPr="005617F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666CA0D" w14:textId="1739B584" w:rsidR="004D775E" w:rsidRPr="002B6884" w:rsidRDefault="004D775E" w:rsidP="005617F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IZOURANE,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Fatim-zahra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Bella,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Brahim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Ardchir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Soufiane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Ounacer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Soumaya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Azzouazi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Mohamed</w:t>
            </w:r>
          </w:p>
          <w:p w14:paraId="1600BDC7" w14:textId="7F350BEB" w:rsidR="00982CD6" w:rsidRDefault="004412B4" w:rsidP="00CC49CC">
            <w:pPr>
              <w:spacing w:after="0"/>
              <w:ind w:left="0"/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</w:pPr>
            <w:r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 xml:space="preserve">Session </w:t>
            </w:r>
            <w:proofErr w:type="gramStart"/>
            <w:r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>2</w:t>
            </w:r>
            <w:r w:rsidR="00982CD6"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> :</w:t>
            </w:r>
            <w:proofErr w:type="gramEnd"/>
            <w:r w:rsidR="00982CD6" w:rsidRPr="00BB3D34">
              <w:rPr>
                <w:rFonts w:ascii="Times New Roman" w:hAnsi="Times New Roman" w:cs="Times New Roman"/>
                <w:b/>
                <w:bCs/>
                <w:color w:val="002060"/>
                <w:szCs w:val="24"/>
                <w:lang w:val="en-GB"/>
              </w:rPr>
              <w:t xml:space="preserve"> Smart Education, Smart Campus &amp; Human Capital</w:t>
            </w:r>
          </w:p>
          <w:p w14:paraId="311728E6" w14:textId="5781AC31" w:rsidR="00BB3D34" w:rsidRPr="00CC49CC" w:rsidRDefault="00CE7A9D" w:rsidP="00BB3D34">
            <w:pPr>
              <w:spacing w:after="0"/>
              <w:ind w:left="0"/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Chairs: </w:t>
            </w:r>
            <w:r w:rsidR="00BB3D34" w:rsidRP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AZZOUAZI MOHAMED</w:t>
            </w:r>
            <w:r w:rsid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proofErr w:type="spellStart"/>
            <w:r w:rsidR="00593C33" w:rsidRPr="00593C33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Hanae</w:t>
            </w:r>
            <w:proofErr w:type="spellEnd"/>
            <w:r w:rsidR="00593C33" w:rsidRPr="00593C33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 </w:t>
            </w:r>
            <w:proofErr w:type="spellStart"/>
            <w:r w:rsidR="00593C33" w:rsidRPr="00593C33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sbai</w:t>
            </w:r>
            <w:proofErr w:type="spellEnd"/>
            <w:r w:rsid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proofErr w:type="spellStart"/>
            <w:r w:rsidR="00BB3D34" w:rsidRP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Guerss</w:t>
            </w:r>
            <w:proofErr w:type="spellEnd"/>
            <w:r w:rsidR="00BB3D34" w:rsidRP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 Fatima-</w:t>
            </w:r>
            <w:proofErr w:type="spellStart"/>
            <w:r w:rsidR="00BB3D34" w:rsidRP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zahra</w:t>
            </w:r>
            <w:proofErr w:type="spellEnd"/>
            <w:r w:rsid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 xml:space="preserve">, </w:t>
            </w:r>
            <w:r w:rsidR="00BB3D34" w:rsidRPr="00BB3D34">
              <w:rPr>
                <w:rFonts w:ascii="Times New Roman" w:hAnsi="Times New Roman" w:cs="Times New Roman"/>
                <w:b/>
                <w:bCs/>
                <w:color w:val="0070C0"/>
                <w:szCs w:val="24"/>
                <w:lang w:val="en-GB"/>
              </w:rPr>
              <w:t>HAIN MUSTAPHA</w:t>
            </w:r>
          </w:p>
          <w:p w14:paraId="2D2FE396" w14:textId="77777777" w:rsidR="002B6884" w:rsidRPr="002B6884" w:rsidRDefault="002B6884" w:rsidP="002B6884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59: IoT and Artificial Intelligence for Smart Classroom Management in Primary Schools</w:t>
            </w: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BF8CC22" w14:textId="26EB5530" w:rsidR="002B6884" w:rsidRPr="002B6884" w:rsidRDefault="002B6884" w:rsidP="002B68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Ouahouda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Fatima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zohra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achtaich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khadija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achtaich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naceur</w:t>
            </w:r>
            <w:proofErr w:type="spellEnd"/>
          </w:p>
          <w:p w14:paraId="3A7B4AA4" w14:textId="77777777" w:rsidR="002B6884" w:rsidRPr="002B6884" w:rsidRDefault="002B6884" w:rsidP="002B6884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69: IT Reskilling for Smart Cities: The Impact of Academic Background on Learning Outcomes in Data-Driven Training Programs </w:t>
            </w: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2BBF65D" w14:textId="13B8FAD4" w:rsidR="002B6884" w:rsidRPr="002B6884" w:rsidRDefault="002B6884" w:rsidP="002B68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SAMMAH,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salma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ACHTAICH, </w:t>
            </w:r>
            <w:proofErr w:type="gram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Khadija ;</w:t>
            </w:r>
            <w:proofErr w:type="gram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 AIT DAOUD, Mohammed </w:t>
            </w:r>
          </w:p>
          <w:p w14:paraId="744B9C52" w14:textId="77777777" w:rsidR="002B6884" w:rsidRPr="002B6884" w:rsidRDefault="002B6884" w:rsidP="002B6884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71: Beyond Detection: A Conceptual Framework for Linking AI-Based Student Engagement Recognition to Pedagogical Intervention</w:t>
            </w: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FE72898" w14:textId="0EDDF6A4" w:rsidR="002B6884" w:rsidRPr="002B6884" w:rsidRDefault="002B6884" w:rsidP="002B68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QARBAL, IKRAM*; SAEL, Nawal; OUAHABI, Sara</w:t>
            </w:r>
          </w:p>
          <w:p w14:paraId="32E824F1" w14:textId="77777777" w:rsidR="002B6884" w:rsidRPr="002B6884" w:rsidRDefault="002B6884" w:rsidP="002B6884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22: An Explainable Machine Learning Framework for Applicant Engagement Prediction in Online Recruitment</w:t>
            </w:r>
            <w:r w:rsidRPr="002B6884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1564211" w14:textId="0108350F" w:rsidR="00982CD6" w:rsidRPr="002B6884" w:rsidRDefault="002B6884" w:rsidP="002B68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Abbour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Fatima Zahra*;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Ardchir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Soufiane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Ounacer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Soumaya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Azzouazi</w:t>
            </w:r>
            <w:proofErr w:type="spellEnd"/>
            <w:r w:rsidRPr="002B6884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Mohamed</w:t>
            </w:r>
          </w:p>
        </w:tc>
      </w:tr>
      <w:tr w:rsidR="009377D3" w:rsidRPr="00FC75C9" w14:paraId="6C9F6E9B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4D15E67C" w14:textId="2BB4A152" w:rsidR="009377D3" w:rsidRPr="00FC75C9" w:rsidRDefault="009377D3" w:rsidP="003E7CF0">
            <w:pPr>
              <w:bidi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</w:t>
            </w:r>
            <w:r w:rsidR="00BE6D71">
              <w:rPr>
                <w:rFonts w:ascii="Times New Roman" w:hAnsi="Times New Roman" w:cs="Times New Roman"/>
                <w:szCs w:val="24"/>
              </w:rPr>
              <w:t>4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 – 15</w:t>
            </w:r>
          </w:p>
        </w:tc>
        <w:tc>
          <w:tcPr>
            <w:tcW w:w="7751" w:type="dxa"/>
            <w:vAlign w:val="center"/>
            <w:hideMark/>
          </w:tcPr>
          <w:p w14:paraId="5C380833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Déjeuner</w:t>
            </w:r>
          </w:p>
        </w:tc>
      </w:tr>
      <w:tr w:rsidR="009377D3" w:rsidRPr="009C66EC" w14:paraId="4608B0BF" w14:textId="77777777" w:rsidTr="00982CD6">
        <w:trPr>
          <w:tblCellSpacing w:w="15" w:type="dxa"/>
        </w:trPr>
        <w:tc>
          <w:tcPr>
            <w:tcW w:w="2972" w:type="dxa"/>
            <w:vAlign w:val="center"/>
            <w:hideMark/>
          </w:tcPr>
          <w:p w14:paraId="2D42334E" w14:textId="676570C2" w:rsidR="009377D3" w:rsidRPr="00FC75C9" w:rsidRDefault="009377D3" w:rsidP="003E7CF0">
            <w:pPr>
              <w:bidi/>
              <w:ind w:firstLine="529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lastRenderedPageBreak/>
              <w:t>1</w:t>
            </w:r>
            <w:r w:rsidR="00AA3349">
              <w:rPr>
                <w:rFonts w:ascii="Times New Roman" w:hAnsi="Times New Roman" w:cs="Times New Roman"/>
                <w:szCs w:val="24"/>
              </w:rPr>
              <w:t>5</w:t>
            </w:r>
            <w:r w:rsidRPr="00FC75C9">
              <w:rPr>
                <w:rFonts w:ascii="Times New Roman" w:hAnsi="Times New Roman" w:cs="Times New Roman"/>
                <w:szCs w:val="24"/>
              </w:rPr>
              <w:t>–</w:t>
            </w:r>
            <w:r w:rsidR="00AA3349">
              <w:rPr>
                <w:rFonts w:ascii="Times New Roman" w:hAnsi="Times New Roman" w:cs="Times New Roman"/>
                <w:szCs w:val="24"/>
              </w:rPr>
              <w:t>16H30</w:t>
            </w:r>
          </w:p>
        </w:tc>
        <w:tc>
          <w:tcPr>
            <w:tcW w:w="7751" w:type="dxa"/>
            <w:vAlign w:val="center"/>
            <w:hideMark/>
          </w:tcPr>
          <w:p w14:paraId="472276EF" w14:textId="77CF9675" w:rsidR="008E56AB" w:rsidRPr="006E04D8" w:rsidRDefault="001E3966" w:rsidP="00D164D9">
            <w:pPr>
              <w:spacing w:before="0" w:after="0"/>
              <w:ind w:left="100"/>
              <w:rPr>
                <w:b/>
                <w:color w:val="002060"/>
                <w:lang w:val="en-GB"/>
              </w:rPr>
            </w:pPr>
            <w:r w:rsidRPr="00D164D9">
              <w:rPr>
                <w:b/>
                <w:color w:val="002060"/>
                <w:lang w:val="en-GB"/>
              </w:rPr>
              <w:t xml:space="preserve">Session </w:t>
            </w:r>
            <w:r w:rsidR="00D164D9" w:rsidRPr="00D164D9">
              <w:rPr>
                <w:b/>
                <w:color w:val="002060"/>
                <w:lang w:val="en-GB"/>
              </w:rPr>
              <w:t>3: Smart Mobility, Urban Logistics &amp; Traffic Systems</w:t>
            </w:r>
          </w:p>
          <w:p w14:paraId="3E620F08" w14:textId="04C6A5DE" w:rsidR="00D164D9" w:rsidRPr="00D164D9" w:rsidRDefault="00D164D9" w:rsidP="00D164D9">
            <w:pPr>
              <w:spacing w:before="0" w:after="0"/>
              <w:ind w:left="100"/>
              <w:rPr>
                <w:b/>
                <w:color w:val="0070C0"/>
                <w:lang w:val="en-GB"/>
              </w:rPr>
            </w:pPr>
            <w:proofErr w:type="gramStart"/>
            <w:r w:rsidRPr="006E04D8">
              <w:rPr>
                <w:b/>
                <w:color w:val="0070C0"/>
                <w:lang w:val="en-GB"/>
              </w:rPr>
              <w:t>Chairs :</w:t>
            </w:r>
            <w:proofErr w:type="gramEnd"/>
            <w:r w:rsidRPr="006E04D8">
              <w:rPr>
                <w:b/>
                <w:color w:val="0070C0"/>
                <w:lang w:val="en-GB"/>
              </w:rPr>
              <w:t xml:space="preserve"> </w:t>
            </w:r>
            <w:r w:rsidRPr="00D164D9">
              <w:rPr>
                <w:b/>
                <w:color w:val="0070C0"/>
                <w:lang w:val="en-GB"/>
              </w:rPr>
              <w:t xml:space="preserve">Ben </w:t>
            </w:r>
            <w:proofErr w:type="spellStart"/>
            <w:r w:rsidRPr="00D164D9">
              <w:rPr>
                <w:b/>
                <w:color w:val="0070C0"/>
                <w:lang w:val="en-GB"/>
              </w:rPr>
              <w:t>Lahmar</w:t>
            </w:r>
            <w:proofErr w:type="spellEnd"/>
            <w:r w:rsidRPr="006E04D8">
              <w:rPr>
                <w:b/>
                <w:color w:val="0070C0"/>
                <w:lang w:val="en-GB"/>
              </w:rPr>
              <w:t xml:space="preserve"> </w:t>
            </w:r>
            <w:r w:rsidRPr="00D164D9">
              <w:rPr>
                <w:b/>
                <w:color w:val="0070C0"/>
                <w:lang w:val="en-GB"/>
              </w:rPr>
              <w:t>El Habib</w:t>
            </w:r>
            <w:r w:rsidRPr="006E04D8">
              <w:rPr>
                <w:b/>
                <w:color w:val="0070C0"/>
                <w:lang w:val="en-GB"/>
              </w:rPr>
              <w:t xml:space="preserve">, </w:t>
            </w:r>
            <w:proofErr w:type="spellStart"/>
            <w:r w:rsidRPr="00D164D9">
              <w:rPr>
                <w:b/>
                <w:color w:val="0070C0"/>
                <w:lang w:val="en-GB"/>
              </w:rPr>
              <w:t>Ellaky</w:t>
            </w:r>
            <w:proofErr w:type="spellEnd"/>
            <w:r w:rsidRPr="006E04D8">
              <w:rPr>
                <w:b/>
                <w:color w:val="0070C0"/>
                <w:lang w:val="en-GB"/>
              </w:rPr>
              <w:t xml:space="preserve"> </w:t>
            </w:r>
            <w:r w:rsidRPr="00D164D9">
              <w:rPr>
                <w:b/>
                <w:color w:val="0070C0"/>
                <w:lang w:val="en-GB"/>
              </w:rPr>
              <w:t>Zineb</w:t>
            </w:r>
            <w:r w:rsidRPr="006E04D8">
              <w:rPr>
                <w:b/>
                <w:color w:val="0070C0"/>
                <w:lang w:val="en-GB"/>
              </w:rPr>
              <w:t xml:space="preserve">, </w:t>
            </w:r>
            <w:r w:rsidRPr="00D164D9">
              <w:rPr>
                <w:b/>
                <w:color w:val="0070C0"/>
                <w:lang w:val="en-GB"/>
              </w:rPr>
              <w:t>MOULAD</w:t>
            </w:r>
            <w:r w:rsidRPr="006E04D8">
              <w:rPr>
                <w:b/>
                <w:color w:val="0070C0"/>
                <w:lang w:val="en-GB"/>
              </w:rPr>
              <w:t xml:space="preserve"> </w:t>
            </w:r>
            <w:proofErr w:type="spellStart"/>
            <w:r w:rsidRPr="00D164D9">
              <w:rPr>
                <w:b/>
                <w:color w:val="0070C0"/>
                <w:lang w:val="en-GB"/>
              </w:rPr>
              <w:t>Lamyaa</w:t>
            </w:r>
            <w:proofErr w:type="spellEnd"/>
            <w:r w:rsidRPr="006E04D8">
              <w:rPr>
                <w:b/>
                <w:color w:val="0070C0"/>
                <w:lang w:val="en-GB"/>
              </w:rPr>
              <w:t xml:space="preserve">, </w:t>
            </w:r>
            <w:proofErr w:type="spellStart"/>
            <w:r w:rsidRPr="00D164D9">
              <w:rPr>
                <w:b/>
                <w:color w:val="0070C0"/>
                <w:lang w:val="en-GB"/>
              </w:rPr>
              <w:t>Zahour</w:t>
            </w:r>
            <w:proofErr w:type="spellEnd"/>
            <w:r w:rsidRPr="006E04D8">
              <w:rPr>
                <w:b/>
                <w:color w:val="0070C0"/>
                <w:lang w:val="en-GB"/>
              </w:rPr>
              <w:t xml:space="preserve"> </w:t>
            </w:r>
            <w:r w:rsidRPr="00D164D9">
              <w:rPr>
                <w:b/>
                <w:color w:val="0070C0"/>
                <w:lang w:val="en-GB"/>
              </w:rPr>
              <w:t>Omar</w:t>
            </w:r>
          </w:p>
          <w:p w14:paraId="664E4271" w14:textId="77777777" w:rsidR="004A77D0" w:rsidRPr="00D164D9" w:rsidRDefault="004A77D0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11: Artificial Intelligence-Driven Resilience in </w:t>
            </w:r>
            <w:proofErr w:type="gramStart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Urban  Supply</w:t>
            </w:r>
            <w:proofErr w:type="gramEnd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Chains for Smart Cities: A Systematic  Literature Review on Risk Management and  Intelligent Logistics Systems 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038BDF9" w14:textId="1AB32990" w:rsidR="004A77D0" w:rsidRPr="00D164D9" w:rsidRDefault="004A77D0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BEDDAOU,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Hafssa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*</w:t>
            </w:r>
          </w:p>
          <w:p w14:paraId="1008E295" w14:textId="3EE3EC7D" w:rsidR="00D164D9" w:rsidRPr="00D164D9" w:rsidRDefault="004A77D0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21</w:t>
            </w:r>
            <w:r w:rsidR="00D164D9"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: 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From Road Traffic to Intelligent Mobility: A Case Study of AI-Based Urban Transport Transformation in Rabat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BDCBDDD" w14:textId="35D03834" w:rsidR="004A77D0" w:rsidRPr="00D164D9" w:rsidRDefault="004A77D0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Watik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Chaimaa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*</w:t>
            </w:r>
          </w:p>
          <w:p w14:paraId="612B241E" w14:textId="77777777" w:rsidR="00D164D9" w:rsidRDefault="004A77D0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43</w:t>
            </w:r>
            <w:r w:rsidR="00D164D9"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: </w:t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PartNet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: Deep Learning and Evolutionary Optimization for parking Allocation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E6CC145" w14:textId="10C498EB" w:rsidR="004A77D0" w:rsidRPr="00D164D9" w:rsidRDefault="004A77D0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Mouanid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Sihame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*</w:t>
            </w:r>
          </w:p>
          <w:p w14:paraId="09012666" w14:textId="77777777" w:rsidR="00D164D9" w:rsidRDefault="004A77D0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72</w:t>
            </w:r>
            <w:r w:rsidR="00D164D9"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: 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SCAD: Automatic ODD Coverage Assessment from Unannotated Multimodal Naturalistic Driving Data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D3F42D0" w14:textId="4F158E4E" w:rsidR="004A77D0" w:rsidRPr="00D164D9" w:rsidRDefault="004A77D0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Herchan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Asma*</w:t>
            </w:r>
          </w:p>
          <w:p w14:paraId="04C83BD3" w14:textId="77777777" w:rsidR="00D164D9" w:rsidRDefault="004A77D0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74</w:t>
            </w:r>
            <w:r w:rsidR="00D164D9"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: </w:t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NeuroRoute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</w:t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Calme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: A Sensory-Aware Pedestrian Routing System for Neurodivergent and Mobility-Impaired Users Using Multi-Criteria Graph Optimization and Transferable ML-Based Calm Scoring</w:t>
            </w:r>
          </w:p>
          <w:p w14:paraId="48354748" w14:textId="27ABCC45" w:rsidR="004A77D0" w:rsidRPr="00D164D9" w:rsidRDefault="004A77D0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HAIMOUD, Abdelaziz*;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ikbaiss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abdelghafour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Kassmi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Ayoub</w:t>
            </w:r>
          </w:p>
          <w:p w14:paraId="0BAD5100" w14:textId="51CE53CC" w:rsidR="00982CD6" w:rsidRPr="006E04D8" w:rsidRDefault="001E3966" w:rsidP="006E04D8">
            <w:pPr>
              <w:spacing w:before="0" w:after="0"/>
              <w:ind w:left="100"/>
              <w:rPr>
                <w:b/>
                <w:bCs/>
                <w:color w:val="002060"/>
                <w:lang w:val="en-GB"/>
              </w:rPr>
            </w:pPr>
            <w:r w:rsidRPr="006E04D8">
              <w:rPr>
                <w:b/>
                <w:bCs/>
                <w:color w:val="002060"/>
                <w:lang w:val="en-GB"/>
              </w:rPr>
              <w:t>Session 4</w:t>
            </w:r>
            <w:r w:rsidR="005F7283" w:rsidRPr="006E04D8">
              <w:rPr>
                <w:b/>
                <w:bCs/>
                <w:color w:val="002060"/>
                <w:lang w:val="en-GB"/>
              </w:rPr>
              <w:t>: Cybersecurity, Privacy, Blockchain &amp; Digital Trust</w:t>
            </w:r>
          </w:p>
          <w:p w14:paraId="7371A17B" w14:textId="3CEA586B" w:rsidR="005F7283" w:rsidRPr="006E04D8" w:rsidRDefault="005F7283" w:rsidP="006E04D8">
            <w:pPr>
              <w:spacing w:before="0" w:after="0"/>
              <w:ind w:left="100"/>
              <w:rPr>
                <w:b/>
                <w:bCs/>
                <w:color w:val="0070C0"/>
                <w:lang w:val="en-GB"/>
              </w:rPr>
            </w:pPr>
            <w:proofErr w:type="gramStart"/>
            <w:r w:rsidRPr="006E04D8">
              <w:rPr>
                <w:b/>
                <w:bCs/>
                <w:color w:val="0070C0"/>
                <w:lang w:val="en-GB"/>
              </w:rPr>
              <w:t>Chairs :</w:t>
            </w:r>
            <w:proofErr w:type="gramEnd"/>
            <w:r w:rsidRPr="006E04D8">
              <w:rPr>
                <w:b/>
                <w:bCs/>
                <w:color w:val="0070C0"/>
                <w:lang w:val="en-GB"/>
              </w:rPr>
              <w:t xml:space="preserve"> </w:t>
            </w:r>
            <w:proofErr w:type="spellStart"/>
            <w:r w:rsidRPr="006E04D8">
              <w:rPr>
                <w:b/>
                <w:bCs/>
                <w:color w:val="0070C0"/>
                <w:lang w:val="en-GB"/>
              </w:rPr>
              <w:t>Silkan</w:t>
            </w:r>
            <w:proofErr w:type="spellEnd"/>
            <w:r w:rsidRPr="006E04D8">
              <w:rPr>
                <w:b/>
                <w:bCs/>
                <w:color w:val="0070C0"/>
                <w:lang w:val="en-GB"/>
              </w:rPr>
              <w:t xml:space="preserve"> Hassan, </w:t>
            </w:r>
            <w:proofErr w:type="spellStart"/>
            <w:r w:rsidRPr="006E04D8">
              <w:rPr>
                <w:b/>
                <w:bCs/>
                <w:color w:val="0070C0"/>
                <w:lang w:val="en-GB"/>
              </w:rPr>
              <w:t>Belangour</w:t>
            </w:r>
            <w:proofErr w:type="spellEnd"/>
            <w:r w:rsidRPr="006E04D8">
              <w:rPr>
                <w:b/>
                <w:bCs/>
                <w:color w:val="0070C0"/>
                <w:lang w:val="en-GB"/>
              </w:rPr>
              <w:t xml:space="preserve"> </w:t>
            </w:r>
            <w:proofErr w:type="spellStart"/>
            <w:r w:rsidRPr="006E04D8">
              <w:rPr>
                <w:b/>
                <w:bCs/>
                <w:color w:val="0070C0"/>
                <w:lang w:val="en-GB"/>
              </w:rPr>
              <w:t>Abdessamad</w:t>
            </w:r>
            <w:proofErr w:type="spellEnd"/>
            <w:r w:rsidRPr="006E04D8">
              <w:rPr>
                <w:b/>
                <w:bCs/>
                <w:color w:val="0070C0"/>
                <w:lang w:val="en-GB"/>
              </w:rPr>
              <w:t>, BENADDI Hafsa</w:t>
            </w:r>
            <w:r w:rsidR="006E04D8" w:rsidRPr="006E04D8">
              <w:rPr>
                <w:b/>
                <w:bCs/>
                <w:color w:val="0070C0"/>
                <w:lang w:val="en-GB"/>
              </w:rPr>
              <w:t xml:space="preserve">, </w:t>
            </w:r>
            <w:r w:rsidRPr="006E04D8">
              <w:rPr>
                <w:b/>
                <w:bCs/>
                <w:color w:val="0070C0"/>
                <w:lang w:val="en-GB"/>
              </w:rPr>
              <w:t>Gaber Tarek</w:t>
            </w:r>
          </w:p>
          <w:p w14:paraId="1219A048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44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Blockchain and IOTA-Based Distributed Ledger Architectures for Secure and Scalable IoT Systems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1FE4223" w14:textId="2250D575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elmnajja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dina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fartitchou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Mohamed;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daouayry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youssef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kannouf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, Nabil</w:t>
            </w:r>
          </w:p>
          <w:p w14:paraId="6F355022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57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GraphCodeBERT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-Based Hybrid Models for Solidity Smart Contract Vulnerability Detection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23C22F7" w14:textId="7C269529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el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inani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najwa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BENABBOU,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Faouzia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; SABIRI, Khadija</w:t>
            </w:r>
          </w:p>
          <w:p w14:paraId="30BD3B44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58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Cross-Modal Fake News Detection on Social Media Using Textual and Visual Consistency Analysis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81626EF" w14:textId="7564A28F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Qaqa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Saad*; BENABBOU,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Faouzia</w:t>
            </w:r>
            <w:proofErr w:type="spellEnd"/>
          </w:p>
          <w:p w14:paraId="7DEE58CB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JJ</w:t>
            </w:r>
            <w:proofErr w:type="gramStart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2:ZERO</w:t>
            </w:r>
            <w:proofErr w:type="gramEnd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TRUST BROWSER EXTENSION FOR SECURE PAYMENT AND FRAUD PREVENTION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4E08A6D" w14:textId="6B502D7F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A,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Kathiravan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R,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Abishek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M,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Mayakannan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G,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Madhankumar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B, Dr B.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Kalaiselvi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6B6CED97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19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Vulnerability Surface Analysis of the Model Context Protocol in Agentic Middleware: A 60-Day CVE Dissection with Neuromorphic Detection Frameworks and Distributed Tool Integrity Verification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52B24C8" w14:textId="3BD16719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Bhanushali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Akshay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556E99C1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37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Energy-Efficient Intrusion Detection in WSN using Adaptive Swarm Optimization and Advanced Deep Neural Network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32ED470" w14:textId="4CE3ACF2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W,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Brajula</w:t>
            </w:r>
            <w:proofErr w:type="spellEnd"/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*</w:t>
            </w:r>
          </w:p>
          <w:p w14:paraId="0D2DC26A" w14:textId="77777777" w:rsidR="00D164D9" w:rsidRDefault="00D164D9" w:rsidP="00D164D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85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Cancelable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Iris Authentication Using Hybrid Feature Extraction for Privacy Preserving Smart City </w:t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Acess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Control </w:t>
            </w:r>
            <w:r w:rsidRPr="00D164D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EE2E488" w14:textId="0F0D52CA" w:rsidR="00D164D9" w:rsidRPr="00D164D9" w:rsidRDefault="00D164D9" w:rsidP="00D164D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D164D9">
              <w:rPr>
                <w:rFonts w:ascii="Times New Roman" w:hAnsi="Times New Roman" w:cs="Times New Roman"/>
                <w:b/>
                <w:szCs w:val="24"/>
                <w:lang w:val="en-GB"/>
              </w:rPr>
              <w:t>LOURIGA, ZINE.EDDINE*; JABRI, ISMAIL; EL OUAAZIZI, AZIZA; EL AFFAR, ANASS</w:t>
            </w:r>
          </w:p>
          <w:p w14:paraId="389CE10C" w14:textId="4BE4CD5D" w:rsidR="001E3966" w:rsidRPr="006E04D8" w:rsidRDefault="001E3966" w:rsidP="006E04D8">
            <w:pPr>
              <w:spacing w:before="0" w:after="0"/>
              <w:ind w:left="100"/>
              <w:rPr>
                <w:b/>
                <w:color w:val="002060"/>
                <w:lang w:val="en-GB"/>
              </w:rPr>
            </w:pPr>
            <w:r w:rsidRPr="006E04D8">
              <w:rPr>
                <w:b/>
                <w:color w:val="002060"/>
                <w:lang w:val="en-GB"/>
              </w:rPr>
              <w:t xml:space="preserve">Session </w:t>
            </w:r>
            <w:proofErr w:type="gramStart"/>
            <w:r w:rsidRPr="006E04D8">
              <w:rPr>
                <w:b/>
                <w:color w:val="002060"/>
                <w:lang w:val="en-GB"/>
              </w:rPr>
              <w:t>5</w:t>
            </w:r>
            <w:r w:rsidR="006E04D8" w:rsidRPr="006E04D8">
              <w:rPr>
                <w:b/>
                <w:color w:val="002060"/>
                <w:lang w:val="en-GB"/>
              </w:rPr>
              <w:t> :</w:t>
            </w:r>
            <w:proofErr w:type="gramEnd"/>
            <w:r w:rsidR="006E04D8" w:rsidRPr="006E04D8">
              <w:rPr>
                <w:b/>
                <w:color w:val="002060"/>
                <w:lang w:val="en-GB"/>
              </w:rPr>
              <w:t xml:space="preserve"> AI, Machine Learning &amp; Data Analytics Foundations</w:t>
            </w:r>
          </w:p>
          <w:p w14:paraId="2E486890" w14:textId="04C71A05" w:rsidR="006E04D8" w:rsidRPr="006E04D8" w:rsidRDefault="00B870F7" w:rsidP="006E04D8">
            <w:pPr>
              <w:spacing w:before="0" w:after="0"/>
              <w:ind w:left="100"/>
              <w:rPr>
                <w:b/>
                <w:color w:val="0070C0"/>
                <w:lang w:val="en-GB"/>
              </w:rPr>
            </w:pPr>
            <w:r>
              <w:rPr>
                <w:b/>
                <w:color w:val="0070C0"/>
                <w:lang w:val="en-GB"/>
              </w:rPr>
              <w:t xml:space="preserve">Chairs: </w:t>
            </w:r>
            <w:r w:rsidR="006E04D8" w:rsidRPr="006E04D8">
              <w:rPr>
                <w:b/>
                <w:color w:val="0070C0"/>
                <w:lang w:val="en-GB"/>
              </w:rPr>
              <w:t>KHIATI Mustapha, BENABBOU FAOUZIA, ETTAOUFIK ABDELAZIZ, ZAOUI CHAIMAE</w:t>
            </w:r>
          </w:p>
          <w:p w14:paraId="51376EC4" w14:textId="77777777" w:rsidR="006E04D8" w:rsidRP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3: A Multi-Branch LSTM with Attention for Industrial Time-Series Fault Diagnosis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68E65AF" w14:textId="33E41CF3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EL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harnaf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Ibtissam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Achtaich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Khadija;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Tetouani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, Samir</w:t>
            </w:r>
          </w:p>
          <w:p w14:paraId="7F2B1C28" w14:textId="77777777" w:rsidR="006E04D8" w:rsidRP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53: SMOTE for Stock Crash Prediction: A Negative Result on Imbalanced Financial Time Series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FDF9CEE" w14:textId="02FEAC78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Saifi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Wafae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Nouh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gram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Said</w:t>
            </w:r>
            <w:proofErr w:type="gram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Bahassine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Said;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Chemseddine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Idrissi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Imrane</w:t>
            </w:r>
            <w:proofErr w:type="spellEnd"/>
          </w:p>
          <w:p w14:paraId="5F23FF1C" w14:textId="77777777" w:rsidR="006E04D8" w:rsidRP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lastRenderedPageBreak/>
              <w:t xml:space="preserve">75: AI vs. Traditional Methods in Big Data Cleaning and Validation: A Comparative Study of Accuracy, Time, and Error Rate 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0940C55" w14:textId="40718C66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NAIT SI BOURHIM, Ayoub*; El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Aissi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Mohamed El Mehdi;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Benjelloun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, Sarah; BOULAICH, Mohammed Ali; LAKHRISSI, Younes</w:t>
            </w:r>
          </w:p>
          <w:p w14:paraId="3F371F34" w14:textId="77777777" w:rsid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84: A Survey on Imbalanced Learning in Supervised Classification: Methods, Metrics, and Applications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AAA09B9" w14:textId="43195DFA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Tajani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, Youssef*</w:t>
            </w:r>
          </w:p>
          <w:p w14:paraId="07180B2E" w14:textId="77777777" w:rsidR="006E04D8" w:rsidRP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51: A Smart Office System Based on Machine ‎Learning and IoT in a University Campus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843C6D0" w14:textId="002784A3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IZOURANE,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Fatim-zahra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Bella,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Brahim</w:t>
            </w:r>
            <w:proofErr w:type="spellEnd"/>
          </w:p>
          <w:p w14:paraId="3C6EC27A" w14:textId="51363889" w:rsidR="006E04D8" w:rsidRPr="006E04D8" w:rsidRDefault="006E04D8" w:rsidP="006E04D8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68</w:t>
            </w:r>
            <w:r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 Hybrid Machine Learning Framework for Insurance Risk Prediction: Combining Structured Data, Temporal Patterns, and Explainable AI</w:t>
            </w:r>
            <w:r w:rsidRPr="006E04D8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 </w:t>
            </w:r>
          </w:p>
          <w:p w14:paraId="6579C5DA" w14:textId="7D0B7AB1" w:rsidR="006E04D8" w:rsidRPr="006E04D8" w:rsidRDefault="006E04D8" w:rsidP="006E04D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ERRAHIBI, HAMZA*;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Chemlal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Yman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Azzouazi</w:t>
            </w:r>
            <w:proofErr w:type="spellEnd"/>
            <w:r w:rsidRPr="006E04D8">
              <w:rPr>
                <w:rFonts w:ascii="Times New Roman" w:hAnsi="Times New Roman" w:cs="Times New Roman"/>
                <w:b/>
                <w:szCs w:val="24"/>
                <w:lang w:val="en-GB"/>
              </w:rPr>
              <w:t>, Mohamed</w:t>
            </w:r>
          </w:p>
          <w:p w14:paraId="6CA5A534" w14:textId="28999C38" w:rsidR="001E3966" w:rsidRPr="00E45DC4" w:rsidRDefault="001E3966" w:rsidP="00B870F7">
            <w:pPr>
              <w:spacing w:before="0" w:after="0"/>
              <w:ind w:left="100"/>
              <w:rPr>
                <w:b/>
                <w:bCs/>
                <w:color w:val="002060"/>
                <w:lang w:val="en-GB"/>
              </w:rPr>
            </w:pPr>
            <w:r w:rsidRPr="00B870F7">
              <w:rPr>
                <w:b/>
                <w:bCs/>
                <w:color w:val="002060"/>
                <w:lang w:val="en-GB"/>
              </w:rPr>
              <w:t xml:space="preserve">Session </w:t>
            </w:r>
            <w:proofErr w:type="gramStart"/>
            <w:r w:rsidRPr="00B870F7">
              <w:rPr>
                <w:b/>
                <w:bCs/>
                <w:color w:val="002060"/>
                <w:lang w:val="en-GB"/>
              </w:rPr>
              <w:t>6</w:t>
            </w:r>
            <w:r w:rsidR="001A53C1" w:rsidRPr="00B870F7">
              <w:rPr>
                <w:b/>
                <w:bCs/>
                <w:color w:val="002060"/>
                <w:lang w:val="en-GB"/>
              </w:rPr>
              <w:t> :</w:t>
            </w:r>
            <w:proofErr w:type="gramEnd"/>
            <w:r w:rsidR="001A53C1" w:rsidRPr="00B870F7">
              <w:rPr>
                <w:b/>
                <w:bCs/>
                <w:color w:val="002060"/>
                <w:lang w:val="en-GB"/>
              </w:rPr>
              <w:t xml:space="preserve"> Smart Agriculture,  Sustainable Energy &amp; Urban Green Spaces</w:t>
            </w:r>
          </w:p>
          <w:p w14:paraId="280AEBD5" w14:textId="063DD0F4" w:rsidR="001A53C1" w:rsidRPr="00E45DC4" w:rsidRDefault="001A53C1" w:rsidP="00B870F7">
            <w:pPr>
              <w:spacing w:before="0" w:after="0"/>
              <w:ind w:left="100"/>
              <w:rPr>
                <w:b/>
                <w:bCs/>
                <w:color w:val="0070C0"/>
                <w:lang w:val="en-GB"/>
              </w:rPr>
            </w:pPr>
            <w:r w:rsidRPr="00E45DC4">
              <w:rPr>
                <w:b/>
                <w:bCs/>
                <w:color w:val="0070C0"/>
                <w:lang w:val="en-GB"/>
              </w:rPr>
              <w:t xml:space="preserve">Chairs: </w:t>
            </w:r>
            <w:r w:rsidR="00B870F7" w:rsidRPr="00B870F7">
              <w:rPr>
                <w:b/>
                <w:bCs/>
                <w:color w:val="0070C0"/>
                <w:lang w:val="en-GB"/>
              </w:rPr>
              <w:t>AHARRANE Nabil</w:t>
            </w:r>
            <w:r w:rsidR="00B870F7" w:rsidRPr="00E45DC4">
              <w:rPr>
                <w:b/>
                <w:bCs/>
                <w:color w:val="0070C0"/>
                <w:lang w:val="en-GB"/>
              </w:rPr>
              <w:t xml:space="preserve">, </w:t>
            </w:r>
            <w:r w:rsidR="00B870F7" w:rsidRPr="00B870F7">
              <w:rPr>
                <w:b/>
                <w:bCs/>
                <w:color w:val="0070C0"/>
                <w:lang w:val="en-GB"/>
              </w:rPr>
              <w:t>BOUAIN CHAIMAE</w:t>
            </w:r>
            <w:r w:rsidR="00B870F7" w:rsidRPr="00E45DC4">
              <w:rPr>
                <w:b/>
                <w:bCs/>
                <w:color w:val="0070C0"/>
                <w:lang w:val="en-GB"/>
              </w:rPr>
              <w:t xml:space="preserve">, </w:t>
            </w:r>
            <w:r w:rsidR="00B870F7" w:rsidRPr="00B870F7">
              <w:rPr>
                <w:b/>
                <w:bCs/>
                <w:color w:val="0070C0"/>
                <w:lang w:val="en-GB"/>
              </w:rPr>
              <w:t>SAEL NAWAL</w:t>
            </w:r>
            <w:r w:rsidR="00B870F7" w:rsidRPr="00E45DC4">
              <w:rPr>
                <w:b/>
                <w:bCs/>
                <w:color w:val="0070C0"/>
                <w:lang w:val="en-GB"/>
              </w:rPr>
              <w:t xml:space="preserve">, </w:t>
            </w:r>
            <w:r w:rsidR="00B870F7" w:rsidRPr="00B870F7">
              <w:rPr>
                <w:b/>
                <w:bCs/>
                <w:color w:val="0070C0"/>
                <w:lang w:val="en-GB"/>
              </w:rPr>
              <w:t>SEKHARA YOUSSEF</w:t>
            </w:r>
          </w:p>
          <w:p w14:paraId="6EAA7357" w14:textId="77777777" w:rsidR="001A53C1" w:rsidRDefault="001A53C1" w:rsidP="001A53C1">
            <w:pPr>
              <w:spacing w:before="0" w:after="0"/>
              <w:ind w:left="107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17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IoT based Smart Grey Water Classification for Sewage Treatment Plant using </w:t>
            </w:r>
            <w:proofErr w:type="spellStart"/>
            <w:proofErr w:type="gramStart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TDS,pH</w:t>
            </w:r>
            <w:proofErr w:type="gramEnd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,Temperature</w:t>
            </w:r>
            <w:proofErr w:type="spellEnd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Sensors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79F5B92" w14:textId="73CBDB56" w:rsidR="001A53C1" w:rsidRPr="001A53C1" w:rsidRDefault="001A53C1" w:rsidP="001A53C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Nanduri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Dundisathishkumar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1F6C0EC5" w14:textId="77777777" w:rsidR="001A53C1" w:rsidRDefault="001A53C1" w:rsidP="001A53C1">
            <w:pPr>
              <w:spacing w:before="0" w:after="0"/>
              <w:ind w:left="107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Adaptive Multimodal Fusion of Visual, IoT, and Knowledge-Based Data for Context-Aware Plant Disease Diagnosis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788D424" w14:textId="59EE20C5" w:rsidR="001A53C1" w:rsidRPr="001A53C1" w:rsidRDefault="001A53C1" w:rsidP="001A53C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Alaoui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, Fatima-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zahra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ELJIANI,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laila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elfilali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Sanaa; AIT ABDELOUAHID,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rachida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Banou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zouhier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;</w:t>
            </w:r>
            <w:proofErr w:type="gram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ellaky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, zineb</w:t>
            </w:r>
          </w:p>
          <w:p w14:paraId="222AA91E" w14:textId="77777777" w:rsidR="001A53C1" w:rsidRDefault="001A53C1" w:rsidP="001A53C1">
            <w:pPr>
              <w:spacing w:before="0" w:after="0"/>
              <w:ind w:left="107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55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Dynamic Decision Support in Smart Agriculture Through the Integration of Artificial Intelligence, Computer Vision, and Complex System </w:t>
            </w:r>
            <w:proofErr w:type="spellStart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Modeling</w:t>
            </w:r>
            <w:proofErr w:type="spellEnd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73F5CB1" w14:textId="0F7F4FF2" w:rsidR="001A53C1" w:rsidRPr="001A53C1" w:rsidRDefault="001A53C1" w:rsidP="001A53C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Taymi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Imane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6B0F213F" w14:textId="77777777" w:rsidR="001A53C1" w:rsidRDefault="001A53C1" w:rsidP="001A53C1">
            <w:pPr>
              <w:spacing w:before="0" w:after="0"/>
              <w:ind w:left="107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70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Semantic Segmentation and Machine Learning </w:t>
            </w:r>
            <w:proofErr w:type="gramStart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for  Agricultural</w:t>
            </w:r>
            <w:proofErr w:type="gramEnd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Yield Prediction Using Multi-Temporal  Satellite and RGB Data in the </w:t>
            </w:r>
            <w:proofErr w:type="spellStart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Souss</w:t>
            </w:r>
            <w:proofErr w:type="spellEnd"/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-Massa Region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4D3D6A1" w14:textId="59A6B232" w:rsidR="001A53C1" w:rsidRPr="001A53C1" w:rsidRDefault="001A53C1" w:rsidP="001A53C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Abourabia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Imade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1D895925" w14:textId="77777777" w:rsidR="001A53C1" w:rsidRDefault="001A53C1" w:rsidP="001A53C1">
            <w:pPr>
              <w:spacing w:before="0" w:after="0"/>
              <w:ind w:left="107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62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AI-Driven Adaptive Irrigation and Predictive Maintenance of Urban Green Spaces under Water Constraints in Smart Cities</w:t>
            </w:r>
            <w:r w:rsidRPr="001A53C1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3142247" w14:textId="29478399" w:rsidR="001A53C1" w:rsidRPr="00B870F7" w:rsidRDefault="001A53C1" w:rsidP="00B870F7">
            <w:pPr>
              <w:pStyle w:val="ListParagraph"/>
              <w:numPr>
                <w:ilvl w:val="0"/>
                <w:numId w:val="11"/>
              </w:numPr>
              <w:rPr>
                <w:rStyle w:val="Strong"/>
                <w:rFonts w:ascii="Times New Roman" w:hAnsi="Times New Roman" w:cs="Times New Roman"/>
                <w:bCs w:val="0"/>
                <w:szCs w:val="24"/>
                <w:lang w:val="en-GB"/>
              </w:rPr>
            </w:pP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chafiq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fouad</w:t>
            </w:r>
            <w:proofErr w:type="spellEnd"/>
            <w:r w:rsidRPr="001A53C1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7D8ED605" w14:textId="03F66358" w:rsidR="009C66EC" w:rsidRPr="009C66EC" w:rsidRDefault="001E3966" w:rsidP="009C66EC">
            <w:pPr>
              <w:spacing w:before="0" w:after="0"/>
              <w:ind w:left="100"/>
              <w:rPr>
                <w:b/>
                <w:color w:val="002060"/>
                <w:lang w:val="en-GB"/>
              </w:rPr>
            </w:pPr>
            <w:r w:rsidRPr="009C66EC">
              <w:rPr>
                <w:b/>
                <w:color w:val="002060"/>
                <w:lang w:val="en-GB"/>
              </w:rPr>
              <w:t>session 7</w:t>
            </w:r>
            <w:r w:rsidR="00B870F7" w:rsidRPr="009C66EC">
              <w:rPr>
                <w:b/>
                <w:color w:val="002060"/>
                <w:lang w:val="en-GB"/>
              </w:rPr>
              <w:t xml:space="preserve">: </w:t>
            </w:r>
            <w:r w:rsidR="009C66EC" w:rsidRPr="009C66EC">
              <w:rPr>
                <w:b/>
                <w:color w:val="002060"/>
                <w:lang w:val="en-GB"/>
              </w:rPr>
              <w:t>Smart Governance and Digital Sovereignty for Urban Information Systems</w:t>
            </w:r>
          </w:p>
          <w:p w14:paraId="3265C52C" w14:textId="77777777" w:rsidR="009C66EC" w:rsidRPr="00E45DC4" w:rsidRDefault="009C66EC" w:rsidP="009C66EC">
            <w:pPr>
              <w:spacing w:before="0" w:after="0"/>
              <w:ind w:left="100"/>
              <w:rPr>
                <w:b/>
                <w:color w:val="0070C0"/>
              </w:rPr>
            </w:pPr>
            <w:proofErr w:type="gramStart"/>
            <w:r w:rsidRPr="00E45DC4">
              <w:rPr>
                <w:b/>
                <w:color w:val="0070C0"/>
              </w:rPr>
              <w:t>chairs</w:t>
            </w:r>
            <w:proofErr w:type="gramEnd"/>
            <w:r w:rsidRPr="00E45DC4">
              <w:rPr>
                <w:b/>
                <w:color w:val="0070C0"/>
              </w:rPr>
              <w:t xml:space="preserve"> : Matrane Yassir, BANOU </w:t>
            </w:r>
            <w:r w:rsidRPr="00E45DC4">
              <w:rPr>
                <w:b/>
                <w:color w:val="0070C0"/>
              </w:rPr>
              <w:tab/>
              <w:t>ZOUHAIR, El Filali Sanaa, Dr. Jeannice Fairrer Samani</w:t>
            </w:r>
          </w:p>
          <w:p w14:paraId="197F6C32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16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Who Owns the Smart City? Digital Sovereignty and Urban Intelligence in Morocco’s Smart City Transition 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FEF34EB" w14:textId="398AB646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Baidane</w:t>
            </w:r>
            <w:proofErr w:type="spellEnd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, Salma*; DAFIR, Amine</w:t>
            </w:r>
          </w:p>
          <w:p w14:paraId="1EE4A318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24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The management of intelligent information systems in organizational settings: "Review of recent literature (2021-2026)"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6CE0BFD" w14:textId="48667D60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EL MEKADEM, </w:t>
            </w: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Noura</w:t>
            </w:r>
            <w:proofErr w:type="spellEnd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*</w:t>
            </w:r>
          </w:p>
          <w:p w14:paraId="089B4A63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56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Exploring Artificial Intelligence Adoption for Smart University Governance in Morocco: A Survey-Based Needs Analysis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9AEC30C" w14:textId="445193AE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CHAYMAA, ERRACHID*; ACHTAICH, KHADIJA; AIT DAOUD, MOHAMMED</w:t>
            </w:r>
          </w:p>
          <w:p w14:paraId="2A0EC830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18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MENDARI: A Digital Inclusion Marketplace for Women Artisans and Home-Based Entrepreneurs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07D90E7" w14:textId="48817914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elbejjaji</w:t>
            </w:r>
            <w:proofErr w:type="spellEnd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kawtar</w:t>
            </w:r>
            <w:proofErr w:type="spellEnd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</w:t>
            </w: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elbejjaji</w:t>
            </w:r>
            <w:proofErr w:type="spellEnd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9C66EC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kawtar</w:t>
            </w:r>
            <w:proofErr w:type="spellEnd"/>
          </w:p>
          <w:p w14:paraId="0F08A1B7" w14:textId="77777777" w:rsidR="009C66EC" w:rsidRPr="00E45DC4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26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AI-Driven Business </w:t>
            </w:r>
            <w:proofErr w:type="gramStart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Documentation :</w:t>
            </w:r>
            <w:proofErr w:type="gramEnd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A Comprehensive Review of Approaches and Applications</w:t>
            </w:r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C2CDD30" w14:textId="14229DB3" w:rsidR="009C66EC" w:rsidRPr="009C66EC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Sebbar</w:t>
            </w:r>
            <w:proofErr w:type="spellEnd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Abdelhamid*; </w:t>
            </w:r>
            <w:proofErr w:type="spellStart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Zahour</w:t>
            </w:r>
            <w:proofErr w:type="spellEnd"/>
            <w:r w:rsidRPr="009C66EC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, Omar</w:t>
            </w:r>
          </w:p>
          <w:p w14:paraId="3894F997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77</w:t>
            </w: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Designing Emotion-Aware Customer Journeys through Artificial Intelligence: Trends, Applications, and Research Directions from a Systematic Literature Review</w:t>
            </w: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02E4A3E" w14:textId="59309A1C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lastRenderedPageBreak/>
              <w:t xml:space="preserve">El </w:t>
            </w:r>
            <w:proofErr w:type="spellStart"/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>Bhilat</w:t>
            </w:r>
            <w:proofErr w:type="spellEnd"/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>, HIND*; BAADDI, MOHAMMED</w:t>
            </w:r>
          </w:p>
          <w:p w14:paraId="6B5ACCAE" w14:textId="77777777" w:rsidR="009C66EC" w:rsidRPr="0011541A" w:rsidRDefault="009C66EC" w:rsidP="009C66EC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88</w:t>
            </w: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Auditing Calculation Errors in Judicial Workers Compensation Awards: A Seven-Year Empirical Study Toward Smart Legal Governance</w:t>
            </w:r>
            <w:r w:rsidRPr="009C66EC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B40D2B4" w14:textId="4637F264" w:rsidR="009C66EC" w:rsidRPr="009C66EC" w:rsidRDefault="009C66EC" w:rsidP="009C66E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KEMAL, </w:t>
            </w:r>
            <w:proofErr w:type="spellStart"/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>zakaria</w:t>
            </w:r>
            <w:proofErr w:type="spellEnd"/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HANOUNE, </w:t>
            </w:r>
            <w:proofErr w:type="spellStart"/>
            <w:r w:rsidRPr="009C66EC">
              <w:rPr>
                <w:rFonts w:ascii="Times New Roman" w:hAnsi="Times New Roman" w:cs="Times New Roman"/>
                <w:b/>
                <w:szCs w:val="24"/>
                <w:lang w:val="en-GB"/>
              </w:rPr>
              <w:t>mostafa</w:t>
            </w:r>
            <w:proofErr w:type="spellEnd"/>
          </w:p>
          <w:p w14:paraId="7828887A" w14:textId="77777777" w:rsidR="009377D3" w:rsidRPr="009C66EC" w:rsidRDefault="009377D3" w:rsidP="009C66EC">
            <w:pPr>
              <w:ind w:left="100"/>
              <w:rPr>
                <w:rFonts w:ascii="Times New Roman" w:hAnsi="Times New Roman" w:cs="Times New Roman"/>
                <w:szCs w:val="24"/>
                <w:lang w:val="en-GB"/>
              </w:rPr>
            </w:pPr>
          </w:p>
        </w:tc>
      </w:tr>
      <w:tr w:rsidR="00AA3349" w:rsidRPr="00FC75C9" w14:paraId="53A26921" w14:textId="77777777" w:rsidTr="00982CD6">
        <w:trPr>
          <w:tblCellSpacing w:w="15" w:type="dxa"/>
        </w:trPr>
        <w:tc>
          <w:tcPr>
            <w:tcW w:w="2972" w:type="dxa"/>
            <w:vAlign w:val="center"/>
          </w:tcPr>
          <w:p w14:paraId="0047A593" w14:textId="4CB7C518" w:rsidR="00AA3349" w:rsidRPr="00FC75C9" w:rsidRDefault="00AA3349" w:rsidP="003E7CF0">
            <w:pPr>
              <w:bidi/>
              <w:ind w:firstLine="529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 xml:space="preserve">16H30-17H </w:t>
            </w:r>
          </w:p>
        </w:tc>
        <w:tc>
          <w:tcPr>
            <w:tcW w:w="7751" w:type="dxa"/>
            <w:vAlign w:val="center"/>
          </w:tcPr>
          <w:p w14:paraId="57A798EC" w14:textId="677D2D2E" w:rsidR="00AA3349" w:rsidRPr="00FC75C9" w:rsidRDefault="00AA3349" w:rsidP="003E7CF0">
            <w:pPr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Pause café</w:t>
            </w:r>
          </w:p>
        </w:tc>
      </w:tr>
      <w:tr w:rsidR="00AA3349" w:rsidRPr="00FC75C9" w14:paraId="1D3B18D3" w14:textId="77777777" w:rsidTr="00982CD6">
        <w:trPr>
          <w:tblCellSpacing w:w="15" w:type="dxa"/>
        </w:trPr>
        <w:tc>
          <w:tcPr>
            <w:tcW w:w="2972" w:type="dxa"/>
            <w:vAlign w:val="center"/>
          </w:tcPr>
          <w:p w14:paraId="7148C410" w14:textId="5A6C0AE6" w:rsidR="00AA3349" w:rsidRDefault="00AA3349" w:rsidP="003E7CF0">
            <w:pPr>
              <w:bidi/>
              <w:ind w:firstLine="529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17H-18H</w:t>
            </w:r>
          </w:p>
        </w:tc>
        <w:tc>
          <w:tcPr>
            <w:tcW w:w="7751" w:type="dxa"/>
            <w:vAlign w:val="center"/>
          </w:tcPr>
          <w:p w14:paraId="0F968A0F" w14:textId="660F5A0B" w:rsidR="00AA3349" w:rsidRDefault="00AA3349" w:rsidP="003E7CF0">
            <w:pPr>
              <w:rPr>
                <w:rStyle w:val="Strong"/>
                <w:rFonts w:ascii="Times New Roman" w:hAnsi="Times New Roman" w:cs="Times New Roman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Cs w:val="24"/>
              </w:rPr>
              <w:t>Echange autour de la première journée</w:t>
            </w:r>
          </w:p>
        </w:tc>
      </w:tr>
    </w:tbl>
    <w:p w14:paraId="5671761D" w14:textId="77777777" w:rsidR="009377D3" w:rsidRPr="00842852" w:rsidRDefault="009377D3" w:rsidP="009377D3">
      <w:pPr>
        <w:pStyle w:val="Heading2"/>
        <w:rPr>
          <w:rFonts w:ascii="Times New Roman" w:hAnsi="Times New Roman" w:cs="Times New Roman"/>
          <w:b/>
          <w:color w:val="54A738" w:themeColor="accent5" w:themeShade="BF"/>
        </w:rPr>
      </w:pPr>
      <w:r w:rsidRPr="00842852">
        <w:rPr>
          <w:rFonts w:ascii="Times New Roman" w:hAnsi="Times New Roman" w:cs="Times New Roman"/>
          <w:b/>
          <w:color w:val="54A738" w:themeColor="accent5" w:themeShade="BF"/>
        </w:rPr>
        <w:t>Vendredi 26 juin 2026 – Conférences plénières et sessions scientifiques</w:t>
      </w:r>
    </w:p>
    <w:tbl>
      <w:tblPr>
        <w:tblW w:w="10773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938"/>
      </w:tblGrid>
      <w:tr w:rsidR="009377D3" w:rsidRPr="00FC75C9" w14:paraId="4AAD7C9C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9CD117F" w14:textId="77777777" w:rsidR="009377D3" w:rsidRPr="00DD2041" w:rsidRDefault="009377D3" w:rsidP="003E7CF0">
            <w:pPr>
              <w:ind w:hanging="55"/>
              <w:rPr>
                <w:rFonts w:ascii="Times New Roman" w:hAnsi="Times New Roman" w:cs="Times New Roman"/>
                <w:b/>
                <w:szCs w:val="24"/>
              </w:rPr>
            </w:pPr>
            <w:r w:rsidRPr="00DD2041">
              <w:rPr>
                <w:rFonts w:ascii="Times New Roman" w:hAnsi="Times New Roman" w:cs="Times New Roman"/>
                <w:b/>
                <w:szCs w:val="24"/>
              </w:rPr>
              <w:t>Horaire</w:t>
            </w:r>
          </w:p>
        </w:tc>
        <w:tc>
          <w:tcPr>
            <w:tcW w:w="7893" w:type="dxa"/>
            <w:vAlign w:val="center"/>
            <w:hideMark/>
          </w:tcPr>
          <w:p w14:paraId="2B25229C" w14:textId="77777777" w:rsidR="009377D3" w:rsidRPr="00DD2041" w:rsidRDefault="009377D3" w:rsidP="003E7CF0">
            <w:pPr>
              <w:ind w:left="102"/>
              <w:rPr>
                <w:rFonts w:ascii="Times New Roman" w:hAnsi="Times New Roman" w:cs="Times New Roman"/>
                <w:b/>
                <w:szCs w:val="24"/>
              </w:rPr>
            </w:pPr>
            <w:r w:rsidRPr="00DD2041">
              <w:rPr>
                <w:rFonts w:ascii="Times New Roman" w:hAnsi="Times New Roman" w:cs="Times New Roman"/>
                <w:b/>
                <w:szCs w:val="24"/>
              </w:rPr>
              <w:t>Activité</w:t>
            </w:r>
          </w:p>
        </w:tc>
      </w:tr>
      <w:tr w:rsidR="009377D3" w:rsidRPr="00FC75C9" w14:paraId="4644A3AE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C924083" w14:textId="1C5D1812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 xml:space="preserve">09:00 – </w:t>
            </w:r>
            <w:r w:rsidR="00AA3349"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7893" w:type="dxa"/>
            <w:vAlign w:val="center"/>
            <w:hideMark/>
          </w:tcPr>
          <w:p w14:paraId="7BC9664A" w14:textId="40994568" w:rsidR="001E3966" w:rsidRPr="00663691" w:rsidRDefault="009377D3" w:rsidP="00AA3349">
            <w:pPr>
              <w:ind w:left="102"/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663691">
              <w:rPr>
                <w:b/>
                <w:bCs/>
                <w:lang w:val="en-GB"/>
              </w:rPr>
              <w:t>Conférence</w:t>
            </w:r>
            <w:proofErr w:type="spellEnd"/>
            <w:r w:rsidRPr="00663691">
              <w:rPr>
                <w:b/>
                <w:bCs/>
                <w:lang w:val="en-GB"/>
              </w:rPr>
              <w:t xml:space="preserve"> </w:t>
            </w:r>
            <w:proofErr w:type="spellStart"/>
            <w:r w:rsidRPr="00663691">
              <w:rPr>
                <w:b/>
                <w:bCs/>
                <w:lang w:val="en-GB"/>
              </w:rPr>
              <w:t>plénière</w:t>
            </w:r>
            <w:proofErr w:type="spellEnd"/>
            <w:r w:rsidRPr="00663691">
              <w:rPr>
                <w:b/>
                <w:bCs/>
                <w:lang w:val="en-GB"/>
              </w:rPr>
              <w:t xml:space="preserve"> </w:t>
            </w:r>
            <w:r w:rsidR="00AA3349" w:rsidRPr="00663691">
              <w:rPr>
                <w:b/>
                <w:bCs/>
                <w:lang w:val="en-GB"/>
              </w:rPr>
              <w:t>3</w:t>
            </w:r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– </w:t>
            </w:r>
            <w:r w:rsidR="00785602" w:rsidRPr="00663691">
              <w:rPr>
                <w:rFonts w:ascii="Times New Roman" w:hAnsi="Times New Roman" w:cs="Times New Roman"/>
                <w:szCs w:val="24"/>
                <w:lang w:val="en-GB"/>
              </w:rPr>
              <w:t>From Smart City to Smart Region: Digital Twins as Instruments for Simulation, Governance, and Territorial Sovereignty</w:t>
            </w:r>
          </w:p>
          <w:p w14:paraId="11C1EB9C" w14:textId="76B075D8" w:rsidR="009377D3" w:rsidRPr="00785602" w:rsidRDefault="009377D3" w:rsidP="00AA3349">
            <w:pPr>
              <w:ind w:left="102"/>
              <w:rPr>
                <w:rFonts w:ascii="Times New Roman" w:hAnsi="Times New Roman" w:cs="Times New Roman"/>
                <w:szCs w:val="24"/>
              </w:rPr>
            </w:pPr>
            <w:r w:rsidRPr="00663691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r w:rsidRPr="00785602">
              <w:rPr>
                <w:rFonts w:ascii="Times New Roman" w:hAnsi="Times New Roman" w:cs="Times New Roman"/>
                <w:szCs w:val="24"/>
              </w:rPr>
              <w:t xml:space="preserve">Pr. </w:t>
            </w:r>
            <w:r w:rsidRPr="00FC75C9">
              <w:rPr>
                <w:rFonts w:ascii="Times New Roman" w:hAnsi="Times New Roman" w:cs="Times New Roman"/>
                <w:szCs w:val="24"/>
              </w:rPr>
              <w:t>Az Eddine Bennani, IA, stratégie digitale, blockchain, Ingénieur, MBA, Docteur de la Sorbonne, HDR</w:t>
            </w:r>
          </w:p>
          <w:p w14:paraId="577889A0" w14:textId="72216672" w:rsidR="009377D3" w:rsidRPr="00785602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</w:rPr>
            </w:pPr>
            <w:r w:rsidRPr="00785602">
              <w:rPr>
                <w:rFonts w:ascii="Times New Roman" w:hAnsi="Times New Roman" w:cs="Times New Roman"/>
                <w:szCs w:val="24"/>
              </w:rPr>
              <w:t>Chair Pr.</w:t>
            </w:r>
            <w:r w:rsidR="008E56AB" w:rsidRPr="00785602">
              <w:rPr>
                <w:rFonts w:ascii="Times New Roman" w:hAnsi="Times New Roman" w:cs="Times New Roman"/>
                <w:szCs w:val="24"/>
              </w:rPr>
              <w:t>ellalky zineb</w:t>
            </w:r>
          </w:p>
        </w:tc>
      </w:tr>
      <w:tr w:rsidR="009377D3" w:rsidRPr="005A3548" w14:paraId="4C3AFD6B" w14:textId="77777777" w:rsidTr="009377D3">
        <w:trPr>
          <w:trHeight w:val="566"/>
          <w:tblCellSpacing w:w="15" w:type="dxa"/>
        </w:trPr>
        <w:tc>
          <w:tcPr>
            <w:tcW w:w="2790" w:type="dxa"/>
            <w:vAlign w:val="center"/>
            <w:hideMark/>
          </w:tcPr>
          <w:p w14:paraId="52481AE8" w14:textId="19F6F124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10:00 – 1</w:t>
            </w:r>
            <w:r w:rsidR="00AA3349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7893" w:type="dxa"/>
            <w:vAlign w:val="center"/>
            <w:hideMark/>
          </w:tcPr>
          <w:p w14:paraId="1CFE39D4" w14:textId="51B56BC2" w:rsidR="009377D3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  <w:lang w:val="en-CA"/>
              </w:rPr>
            </w:pPr>
            <w:r w:rsidRPr="00663691">
              <w:rPr>
                <w:rStyle w:val="Strong"/>
                <w:rFonts w:ascii="Times New Roman" w:hAnsi="Times New Roman" w:cs="Times New Roman"/>
                <w:szCs w:val="24"/>
              </w:rPr>
              <w:t xml:space="preserve">Conférence plénière </w:t>
            </w:r>
            <w:proofErr w:type="gramStart"/>
            <w:r w:rsidR="00AA3349" w:rsidRPr="00663691">
              <w:rPr>
                <w:rStyle w:val="Strong"/>
                <w:rFonts w:ascii="Times New Roman" w:hAnsi="Times New Roman" w:cs="Times New Roman"/>
                <w:szCs w:val="24"/>
              </w:rPr>
              <w:t>4</w:t>
            </w:r>
            <w:r w:rsidRPr="00663691">
              <w:rPr>
                <w:rStyle w:val="Strong"/>
                <w:szCs w:val="24"/>
              </w:rPr>
              <w:t>:</w:t>
            </w:r>
            <w:proofErr w:type="gramEnd"/>
            <w:r w:rsidRPr="00663691">
              <w:rPr>
                <w:rStyle w:val="Strong"/>
                <w:szCs w:val="24"/>
              </w:rPr>
              <w:t xml:space="preserve"> </w:t>
            </w:r>
            <w:r w:rsidRPr="0066369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Artificial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 Intelligence for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Stochastic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Macroeconomic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, and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Epidemic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 Dynamics: A PINN-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Based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Approach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, Dr. Idriss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Sekkak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, Data Science, statistique appliquée, Senior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Statistical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 Expert, Postdoctoral </w:t>
            </w:r>
            <w:proofErr w:type="spellStart"/>
            <w:r w:rsidRPr="00663691">
              <w:rPr>
                <w:rFonts w:ascii="Times New Roman" w:hAnsi="Times New Roman" w:cs="Times New Roman"/>
                <w:szCs w:val="24"/>
              </w:rPr>
              <w:t>Researcher</w:t>
            </w:r>
            <w:proofErr w:type="spellEnd"/>
            <w:r w:rsidRPr="00663691">
              <w:rPr>
                <w:rFonts w:ascii="Times New Roman" w:hAnsi="Times New Roman" w:cs="Times New Roman"/>
                <w:szCs w:val="24"/>
              </w:rPr>
              <w:t xml:space="preserve">. </w:t>
            </w:r>
            <w:r w:rsidRPr="005A3548">
              <w:rPr>
                <w:rFonts w:ascii="Times New Roman" w:hAnsi="Times New Roman" w:cs="Times New Roman"/>
                <w:szCs w:val="24"/>
                <w:lang w:val="en-CA"/>
              </w:rPr>
              <w:t>University of Alberta Canada</w:t>
            </w:r>
          </w:p>
          <w:p w14:paraId="333D282C" w14:textId="5CF4DD2E" w:rsidR="00AA3349" w:rsidRPr="005A3548" w:rsidRDefault="00AA3349" w:rsidP="003E7CF0">
            <w:pPr>
              <w:ind w:left="102"/>
              <w:rPr>
                <w:rFonts w:ascii="Times New Roman" w:hAnsi="Times New Roman" w:cs="Times New Roman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Cs w:val="24"/>
                <w:lang w:val="en-CA"/>
              </w:rPr>
              <w:t>P</w:t>
            </w:r>
            <w:r>
              <w:t xml:space="preserve">r </w:t>
            </w:r>
            <w:proofErr w:type="spellStart"/>
            <w:r w:rsidR="002E236A">
              <w:t>hattaf</w:t>
            </w:r>
            <w:proofErr w:type="spellEnd"/>
            <w:r w:rsidR="001E3966">
              <w:t xml:space="preserve"> KHALID</w:t>
            </w:r>
          </w:p>
        </w:tc>
      </w:tr>
      <w:tr w:rsidR="009377D3" w:rsidRPr="00FC75C9" w14:paraId="51B8FE74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18DF1F" w14:textId="6372CE94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</w:t>
            </w:r>
            <w:r w:rsidR="00AA3349">
              <w:rPr>
                <w:rFonts w:ascii="Times New Roman" w:hAnsi="Times New Roman" w:cs="Times New Roman"/>
                <w:szCs w:val="24"/>
              </w:rPr>
              <w:t>1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 – 11:</w:t>
            </w:r>
            <w:r w:rsidR="00AA3349">
              <w:rPr>
                <w:rFonts w:ascii="Times New Roman" w:hAnsi="Times New Roman" w:cs="Times New Roman"/>
                <w:szCs w:val="24"/>
              </w:rPr>
              <w:t>30</w:t>
            </w:r>
          </w:p>
        </w:tc>
        <w:tc>
          <w:tcPr>
            <w:tcW w:w="7893" w:type="dxa"/>
            <w:vAlign w:val="center"/>
            <w:hideMark/>
          </w:tcPr>
          <w:p w14:paraId="6B34554B" w14:textId="77777777" w:rsidR="009377D3" w:rsidRPr="00FC75C9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Pause-café</w:t>
            </w:r>
          </w:p>
        </w:tc>
      </w:tr>
      <w:tr w:rsidR="009377D3" w:rsidRPr="00787E84" w14:paraId="1C3AF31E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1068AAC" w14:textId="206B635E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11:</w:t>
            </w:r>
            <w:r w:rsidR="00AA3349">
              <w:rPr>
                <w:rFonts w:ascii="Times New Roman" w:hAnsi="Times New Roman" w:cs="Times New Roman"/>
                <w:szCs w:val="24"/>
              </w:rPr>
              <w:t>30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 – </w:t>
            </w:r>
            <w:r w:rsidR="00AA3349">
              <w:rPr>
                <w:rFonts w:ascii="Times New Roman" w:hAnsi="Times New Roman" w:cs="Times New Roman"/>
                <w:szCs w:val="24"/>
              </w:rPr>
              <w:t>13H</w:t>
            </w:r>
          </w:p>
        </w:tc>
        <w:tc>
          <w:tcPr>
            <w:tcW w:w="7893" w:type="dxa"/>
            <w:vAlign w:val="center"/>
            <w:hideMark/>
          </w:tcPr>
          <w:p w14:paraId="3F1FE917" w14:textId="7D934654" w:rsidR="00D2717C" w:rsidRPr="00CC256F" w:rsidRDefault="001E3966" w:rsidP="00CC256F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CC256F">
              <w:rPr>
                <w:b/>
                <w:color w:val="002060"/>
                <w:lang w:val="en-GB"/>
              </w:rPr>
              <w:t xml:space="preserve">Session </w:t>
            </w:r>
            <w:proofErr w:type="gramStart"/>
            <w:r w:rsidRPr="00CC256F">
              <w:rPr>
                <w:b/>
                <w:color w:val="002060"/>
                <w:lang w:val="en-GB"/>
              </w:rPr>
              <w:t>8</w:t>
            </w:r>
            <w:r w:rsidR="002C714C" w:rsidRPr="00CC256F">
              <w:rPr>
                <w:b/>
                <w:color w:val="002060"/>
                <w:lang w:val="en-GB"/>
              </w:rPr>
              <w:t> :</w:t>
            </w:r>
            <w:proofErr w:type="gramEnd"/>
            <w:r w:rsidR="002C714C" w:rsidRPr="00CC256F">
              <w:rPr>
                <w:b/>
                <w:color w:val="002060"/>
                <w:lang w:val="en-GB"/>
              </w:rPr>
              <w:t xml:space="preserve"> AI-Powered Language Technologies and Agentic Systems for Smart Services</w:t>
            </w:r>
          </w:p>
          <w:p w14:paraId="178DE166" w14:textId="491AFCAB" w:rsidR="002C714C" w:rsidRPr="0011541A" w:rsidRDefault="002C714C" w:rsidP="00CC256F">
            <w:pPr>
              <w:spacing w:before="0" w:after="0"/>
              <w:ind w:left="102"/>
              <w:rPr>
                <w:b/>
                <w:color w:val="0070C0"/>
              </w:rPr>
            </w:pPr>
            <w:r w:rsidRPr="0011541A">
              <w:rPr>
                <w:b/>
                <w:color w:val="0070C0"/>
              </w:rPr>
              <w:t xml:space="preserve">Chairs : AOUHASSI SARAH, </w:t>
            </w:r>
            <w:proofErr w:type="spellStart"/>
            <w:r w:rsidRPr="0011541A">
              <w:rPr>
                <w:b/>
                <w:color w:val="0070C0"/>
              </w:rPr>
              <w:t>Lmati</w:t>
            </w:r>
            <w:proofErr w:type="spellEnd"/>
            <w:r w:rsidRPr="0011541A">
              <w:rPr>
                <w:b/>
                <w:color w:val="0070C0"/>
              </w:rPr>
              <w:t xml:space="preserve"> </w:t>
            </w:r>
            <w:proofErr w:type="spellStart"/>
            <w:r w:rsidRPr="0011541A">
              <w:rPr>
                <w:b/>
                <w:color w:val="0070C0"/>
              </w:rPr>
              <w:t>imane</w:t>
            </w:r>
            <w:proofErr w:type="spellEnd"/>
            <w:r w:rsidRPr="0011541A">
              <w:rPr>
                <w:b/>
                <w:color w:val="0070C0"/>
              </w:rPr>
              <w:t xml:space="preserve">, </w:t>
            </w:r>
            <w:proofErr w:type="spellStart"/>
            <w:r w:rsidRPr="0011541A">
              <w:rPr>
                <w:b/>
                <w:color w:val="0070C0"/>
              </w:rPr>
              <w:t>Zaouch</w:t>
            </w:r>
            <w:proofErr w:type="spellEnd"/>
            <w:r w:rsidRPr="0011541A">
              <w:rPr>
                <w:b/>
                <w:color w:val="0070C0"/>
              </w:rPr>
              <w:t xml:space="preserve"> </w:t>
            </w:r>
            <w:proofErr w:type="spellStart"/>
            <w:r w:rsidRPr="0011541A">
              <w:rPr>
                <w:b/>
                <w:color w:val="0070C0"/>
              </w:rPr>
              <w:t>amal</w:t>
            </w:r>
            <w:proofErr w:type="spellEnd"/>
          </w:p>
          <w:p w14:paraId="429330B4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80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 Systematic Review of Information Extraction from Legal Documents: From Rule-Based Systems to Large Language Models and Knowledge Graphs for Smart Governance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88652D9" w14:textId="4FF34462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Zahid,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Achraf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*; Nawal, SAEL </w:t>
            </w:r>
          </w:p>
          <w:p w14:paraId="2158E630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13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From Brains to Swarms: A Systems Architecture for LLM-Based Autonomous Agents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4250C6D" w14:textId="23C03FB6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Singh, Shantanu*</w:t>
            </w:r>
          </w:p>
          <w:p w14:paraId="5012EA39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14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From Solo Actors to Orchestrated Ecosystems: Disentangling AI Agents and Agentic AI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C5A70EA" w14:textId="6A837456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Singh, Shantanu*</w:t>
            </w:r>
          </w:p>
          <w:p w14:paraId="0A0D3E07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34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Intelligent Real-Time Detection of Dynamic Objects in Video Scenes through Computer Vision and AI: Smart City Application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4AA8723" w14:textId="00B0648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bouchama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touhami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*</w:t>
            </w:r>
          </w:p>
          <w:p w14:paraId="6614325C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78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YOLO-Based Pedestrian Detection and Monocular Distance Estimation  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D0F4A84" w14:textId="391141C0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HAMZA, ASSEMLALI*</w:t>
            </w:r>
          </w:p>
          <w:p w14:paraId="4792944B" w14:textId="77777777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lastRenderedPageBreak/>
              <w:t>52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Self-supervised Multimodal Scene Understanding for Environmental Monitoring in Smart Cities</w:t>
            </w:r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B5C0643" w14:textId="2FDCE038" w:rsidR="00CC256F" w:rsidRPr="00CC256F" w:rsidRDefault="00CC256F" w:rsidP="00CC256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Bouhadda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Wail*;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Amchia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Mohamed; El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brahimi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Meriem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; </w:t>
            </w:r>
            <w:proofErr w:type="spellStart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Ghazouani</w:t>
            </w:r>
            <w:proofErr w:type="spellEnd"/>
            <w:r w:rsidRPr="00CC256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, Mohamed</w:t>
            </w:r>
          </w:p>
          <w:p w14:paraId="13205F32" w14:textId="1E8047D6" w:rsidR="001E3966" w:rsidRDefault="001E3966" w:rsidP="007A2C90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7A2C90">
              <w:rPr>
                <w:b/>
                <w:color w:val="002060"/>
                <w:lang w:val="en-GB"/>
              </w:rPr>
              <w:t>Session 9</w:t>
            </w:r>
            <w:r w:rsidR="0037432F">
              <w:rPr>
                <w:b/>
                <w:color w:val="002060"/>
                <w:lang w:val="en-GB"/>
              </w:rPr>
              <w:t xml:space="preserve">: </w:t>
            </w:r>
            <w:r w:rsidR="0037432F" w:rsidRPr="0037432F">
              <w:rPr>
                <w:b/>
                <w:color w:val="002060"/>
                <w:lang w:val="en-GB"/>
              </w:rPr>
              <w:t>Digital Health, Smart Healthcare and Clinical Decision Support</w:t>
            </w:r>
          </w:p>
          <w:p w14:paraId="3A508CC6" w14:textId="6C5686D0" w:rsidR="00667DD1" w:rsidRPr="00F7591B" w:rsidRDefault="00667DD1" w:rsidP="00667DD1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F7591B">
              <w:rPr>
                <w:b/>
                <w:color w:val="0070C0"/>
                <w:lang w:val="en-GB"/>
              </w:rPr>
              <w:t xml:space="preserve">Chairs: </w:t>
            </w:r>
            <w:r w:rsidR="00593C33">
              <w:rPr>
                <w:b/>
                <w:color w:val="0070C0"/>
                <w:lang w:val="en-GB"/>
              </w:rPr>
              <w:t>Bouhsissin Soukaina</w:t>
            </w:r>
            <w:r w:rsidRPr="00F7591B">
              <w:rPr>
                <w:b/>
                <w:color w:val="0070C0"/>
                <w:lang w:val="en-GB"/>
              </w:rPr>
              <w:t>, NOUH Said, ZAKRANI ABDELALI</w:t>
            </w:r>
          </w:p>
          <w:p w14:paraId="16DD3E7D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15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Multimodal AI Architectures for Smart </w:t>
            </w:r>
            <w:proofErr w:type="gramStart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Healthcare  Systems</w:t>
            </w:r>
            <w:proofErr w:type="gramEnd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: A PRISMA-Based Review of Real-Time  Clinical Intelligence  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5AC0B2D" w14:textId="7545EE8B" w:rsidR="0037432F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Miftah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Kaoutar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2D71EE3D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23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Advancing Medical Image Analysis Through Hybrid CNN-Transformer Architectures: A State-of-the-Art Review 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4356699" w14:textId="40B2FBC8" w:rsidR="0037432F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EL KHASSOUMI,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chaimae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Dehbane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Oualid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OUAHABI, Sara; BENLAHMAR, El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habib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</w:p>
          <w:p w14:paraId="13832EB1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36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Plane-Aware Hybrid Deep Learning Framework for Automated Breast MRI Segmentation in Smart Healthcare Systems 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FADC1F9" w14:textId="06CD780D" w:rsidR="0037432F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El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Jiani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Laila*; BANOU,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Zouheir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ALAOUI, Fatima-Zahra; SAKHI,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Hasnae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; BENLAHMAR, EL Habib; EL FILALI, Sanaa</w:t>
            </w:r>
          </w:p>
          <w:p w14:paraId="48E96A8D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42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Explainable AI for Medical Image Classification Using Grad-CAM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7F77377" w14:textId="2AA2F6F9" w:rsidR="0037432F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GUENDOUL,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Oumaima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TABII,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Youness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; OULAD HAJ THAMI, Rachid</w:t>
            </w:r>
          </w:p>
          <w:p w14:paraId="285275F4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38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Cross Domain </w:t>
            </w:r>
            <w:proofErr w:type="spellStart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NeuroFusion</w:t>
            </w:r>
            <w:proofErr w:type="spellEnd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Attention with Gradient Guided Multi Scale Deformable Spatial Attention Network for Brain </w:t>
            </w:r>
            <w:proofErr w:type="spellStart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Tumor</w:t>
            </w:r>
            <w:proofErr w:type="spellEnd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Detection in CT and MRI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B158427" w14:textId="3DA970A0" w:rsidR="0037432F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W,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Brajula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*</w:t>
            </w:r>
          </w:p>
          <w:p w14:paraId="24E52B41" w14:textId="77777777" w:rsidR="0037432F" w:rsidRDefault="0037432F" w:rsidP="0037432F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39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Temperature Scaled Deformable Cross Modal Fusion with Monte Carlo Modulated Hierarchical Attention for Brain </w:t>
            </w:r>
            <w:proofErr w:type="spellStart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Tumor</w:t>
            </w:r>
            <w:proofErr w:type="spellEnd"/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Detection from CT, MRI and Clinical Data</w:t>
            </w:r>
            <w:r w:rsidRPr="0037432F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426E111" w14:textId="24F39450" w:rsidR="008E56AB" w:rsidRPr="0037432F" w:rsidRDefault="0037432F" w:rsidP="0037432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W, </w:t>
            </w:r>
            <w:proofErr w:type="spellStart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>Brajula</w:t>
            </w:r>
            <w:proofErr w:type="spellEnd"/>
            <w:r w:rsidRPr="0037432F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*</w:t>
            </w:r>
          </w:p>
          <w:p w14:paraId="799D2254" w14:textId="776325E5" w:rsidR="009377D3" w:rsidRPr="00FC75C9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  <w:lang w:val="en-CA"/>
              </w:rPr>
            </w:pPr>
          </w:p>
        </w:tc>
      </w:tr>
      <w:tr w:rsidR="009377D3" w:rsidRPr="00787E84" w14:paraId="4EDC1F93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C8D9074" w14:textId="52CFD142" w:rsidR="009377D3" w:rsidRPr="00787E84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  <w:lang w:val="en-GB"/>
              </w:rPr>
            </w:pPr>
          </w:p>
        </w:tc>
        <w:tc>
          <w:tcPr>
            <w:tcW w:w="7893" w:type="dxa"/>
            <w:vAlign w:val="center"/>
            <w:hideMark/>
          </w:tcPr>
          <w:p w14:paraId="7DEB81B6" w14:textId="099BAF17" w:rsidR="009377D3" w:rsidRPr="00787E84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  <w:lang w:val="en-GB"/>
              </w:rPr>
            </w:pPr>
          </w:p>
        </w:tc>
      </w:tr>
      <w:tr w:rsidR="009377D3" w:rsidRPr="004562A3" w14:paraId="41C48C30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DB41900" w14:textId="77777777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FC75C9">
              <w:rPr>
                <w:rFonts w:ascii="Times New Roman" w:hAnsi="Times New Roman" w:cs="Times New Roman"/>
                <w:szCs w:val="24"/>
              </w:rPr>
              <w:t>15:</w:t>
            </w:r>
            <w:proofErr w:type="gramEnd"/>
            <w:r w:rsidRPr="00FC75C9">
              <w:rPr>
                <w:rFonts w:ascii="Times New Roman" w:hAnsi="Times New Roman" w:cs="Times New Roman"/>
                <w:szCs w:val="24"/>
              </w:rPr>
              <w:t>30 – 17:30</w:t>
            </w:r>
          </w:p>
        </w:tc>
        <w:tc>
          <w:tcPr>
            <w:tcW w:w="7893" w:type="dxa"/>
            <w:vAlign w:val="center"/>
            <w:hideMark/>
          </w:tcPr>
          <w:p w14:paraId="31300398" w14:textId="28F91207" w:rsidR="009377D3" w:rsidRDefault="009377D3" w:rsidP="003E7CF0">
            <w:pPr>
              <w:ind w:left="102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A3349">
              <w:rPr>
                <w:rFonts w:ascii="Times New Roman" w:hAnsi="Times New Roman" w:cs="Times New Roman"/>
                <w:b/>
                <w:bCs/>
                <w:szCs w:val="24"/>
              </w:rPr>
              <w:t>Sessions parallèles</w:t>
            </w:r>
            <w:r w:rsidR="00AA3349">
              <w:rPr>
                <w:rFonts w:ascii="Times New Roman" w:hAnsi="Times New Roman" w:cs="Times New Roman"/>
                <w:b/>
                <w:bCs/>
                <w:szCs w:val="24"/>
              </w:rPr>
              <w:t xml:space="preserve"> (en ligne)</w:t>
            </w:r>
          </w:p>
          <w:p w14:paraId="76356045" w14:textId="188E0E9A" w:rsidR="001E3966" w:rsidRPr="00F7591B" w:rsidRDefault="001E3966" w:rsidP="00540FF3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F7591B">
              <w:rPr>
                <w:b/>
                <w:color w:val="002060"/>
                <w:lang w:val="en-GB"/>
              </w:rPr>
              <w:t xml:space="preserve">Session </w:t>
            </w:r>
            <w:proofErr w:type="gramStart"/>
            <w:r w:rsidRPr="00F7591B">
              <w:rPr>
                <w:b/>
                <w:color w:val="002060"/>
                <w:lang w:val="en-GB"/>
              </w:rPr>
              <w:t>10</w:t>
            </w:r>
            <w:r w:rsidR="004562A3" w:rsidRPr="00F7591B">
              <w:rPr>
                <w:b/>
                <w:color w:val="002060"/>
                <w:lang w:val="en-GB"/>
              </w:rPr>
              <w:t> :</w:t>
            </w:r>
            <w:proofErr w:type="gramEnd"/>
            <w:r w:rsidR="004562A3" w:rsidRPr="00F7591B">
              <w:rPr>
                <w:b/>
                <w:color w:val="002060"/>
                <w:lang w:val="en-GB"/>
              </w:rPr>
              <w:t xml:space="preserve"> Digital Health, Smart Healthcare and Clinical Decision Support</w:t>
            </w:r>
          </w:p>
          <w:p w14:paraId="1CD2ED9C" w14:textId="70002F79" w:rsidR="00540FF3" w:rsidRPr="00F7591B" w:rsidRDefault="00540FF3" w:rsidP="00540FF3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F7591B">
              <w:rPr>
                <w:b/>
                <w:color w:val="0070C0"/>
                <w:lang w:val="en-GB"/>
              </w:rPr>
              <w:t xml:space="preserve">Chairs: MOUKHLISS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Ghizlane</w:t>
            </w:r>
            <w:proofErr w:type="spellEnd"/>
            <w:r w:rsidRPr="00F7591B">
              <w:rPr>
                <w:b/>
                <w:color w:val="0070C0"/>
                <w:lang w:val="en-GB"/>
              </w:rPr>
              <w:t xml:space="preserve">,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Aharrane</w:t>
            </w:r>
            <w:proofErr w:type="spellEnd"/>
            <w:r w:rsidRPr="00F7591B">
              <w:rPr>
                <w:b/>
                <w:color w:val="0070C0"/>
                <w:lang w:val="en-GB"/>
              </w:rPr>
              <w:t xml:space="preserve"> Nabil</w:t>
            </w:r>
          </w:p>
          <w:p w14:paraId="518B2853" w14:textId="3A0A0A8F" w:rsidR="006B24A0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40FF3">
              <w:rPr>
                <w:rFonts w:ascii="Times New Roman" w:hAnsi="Times New Roman" w:cs="Times New Roman"/>
                <w:b/>
                <w:szCs w:val="24"/>
                <w:lang w:val="en-GB"/>
              </w:rPr>
              <w:t>5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Marine Heat Pumps in Coastal Heating and Cooling Systems: Heat Exchanger Integration, Performance and Decarbonization </w:t>
            </w:r>
            <w:proofErr w:type="spellStart"/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Potentia</w:t>
            </w:r>
            <w:proofErr w:type="spellEnd"/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A433277" w14:textId="3DCF3759" w:rsidR="00540FF3" w:rsidRPr="006B24A0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ABOU-ELFATH, ZAINA*; EL-HAMDANI, SAKINA</w:t>
            </w:r>
          </w:p>
          <w:p w14:paraId="55FDEEE9" w14:textId="77777777" w:rsidR="006B24A0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64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Machine Learning Approaches for Thermophysical Property Prediction of Sustainable Biodiesel Blends Containing Waste Cooking Oil and 1-Butanol 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EF3DFD0" w14:textId="5B7FEEED" w:rsidR="00540FF3" w:rsidRPr="006B24A0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SAMADI, </w:t>
            </w:r>
            <w:proofErr w:type="spellStart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Khaoula</w:t>
            </w:r>
            <w:proofErr w:type="spellEnd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4D4CDC03" w14:textId="77777777" w:rsidR="006B24A0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65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Photo-Oxidative Degradation of Low-Density Polyethylene Films under Natural Mediterranean Sunlight: A Multi-Technique Structural and Vibrational Study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CDE0D92" w14:textId="2E92B595" w:rsidR="00540FF3" w:rsidRPr="006B24A0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EL KZAINI, WIAM*</w:t>
            </w:r>
          </w:p>
          <w:p w14:paraId="29677279" w14:textId="77777777" w:rsidR="006B24A0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50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AI-Based Anomaly Detection and Real-Time Response Systems for Urban Green Space Management in Smart Cities: A Review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DBB802A" w14:textId="04180AEA" w:rsidR="00540FF3" w:rsidRPr="006B24A0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MACHKOUR, LAILA*; </w:t>
            </w:r>
            <w:proofErr w:type="spellStart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Bouhadda</w:t>
            </w:r>
            <w:proofErr w:type="spellEnd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Wail; </w:t>
            </w:r>
            <w:proofErr w:type="spellStart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Amchia</w:t>
            </w:r>
            <w:proofErr w:type="spellEnd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Mohamed; </w:t>
            </w:r>
            <w:proofErr w:type="spellStart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Ghazouani</w:t>
            </w:r>
            <w:proofErr w:type="spellEnd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, Mohamed</w:t>
            </w:r>
          </w:p>
          <w:p w14:paraId="21AD0AE2" w14:textId="77777777" w:rsidR="006B24A0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49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AI-Based Intelligent Irrigation Optimization for Urban Green Spaces Using Multi-Sensor Data: A Review</w:t>
            </w:r>
            <w:r w:rsidRPr="00540FF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D30BB34" w14:textId="127806E4" w:rsidR="00540FF3" w:rsidRPr="006B24A0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Meriem</w:t>
            </w:r>
            <w:proofErr w:type="spellEnd"/>
            <w:r w:rsidRPr="006B24A0">
              <w:rPr>
                <w:rFonts w:ascii="Times New Roman" w:hAnsi="Times New Roman" w:cs="Times New Roman"/>
                <w:b/>
                <w:szCs w:val="24"/>
                <w:lang w:val="en-GB"/>
              </w:rPr>
              <w:t>, EL BRAHIMI*; Laila, MACHKOUR; Wail, BOUHADDA; Mohamed, GHAZOUANI</w:t>
            </w:r>
          </w:p>
          <w:p w14:paraId="32052D62" w14:textId="77777777" w:rsidR="006B24A0" w:rsidRPr="00EC33C7" w:rsidRDefault="00540FF3" w:rsidP="00540FF3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EC33C7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83</w:t>
            </w:r>
            <w:r w:rsidRPr="00EC33C7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Multimodal and Multilingual AI for Plant Disease Diagnosis: A PRISMA Review for Smart Urban Agriculture</w:t>
            </w:r>
            <w:r w:rsidRPr="00EC33C7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22A1949" w14:textId="08800324" w:rsidR="00540FF3" w:rsidRPr="0011541A" w:rsidRDefault="00540FF3" w:rsidP="006B24A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proofErr w:type="gramStart"/>
            <w:r w:rsidRPr="0011541A">
              <w:rPr>
                <w:rFonts w:ascii="Times New Roman" w:hAnsi="Times New Roman" w:cs="Times New Roman"/>
                <w:b/>
                <w:szCs w:val="24"/>
              </w:rPr>
              <w:t>kaissouni</w:t>
            </w:r>
            <w:proofErr w:type="spellEnd"/>
            <w:proofErr w:type="gramEnd"/>
            <w:r w:rsidRPr="0011541A">
              <w:rPr>
                <w:rFonts w:ascii="Times New Roman" w:hAnsi="Times New Roman" w:cs="Times New Roman"/>
                <w:b/>
                <w:szCs w:val="24"/>
              </w:rPr>
              <w:t xml:space="preserve">, </w:t>
            </w:r>
            <w:proofErr w:type="spellStart"/>
            <w:r w:rsidRPr="0011541A">
              <w:rPr>
                <w:rFonts w:ascii="Times New Roman" w:hAnsi="Times New Roman" w:cs="Times New Roman"/>
                <w:b/>
                <w:szCs w:val="24"/>
              </w:rPr>
              <w:t>oussama</w:t>
            </w:r>
            <w:proofErr w:type="spellEnd"/>
            <w:r w:rsidRPr="0011541A">
              <w:rPr>
                <w:rFonts w:ascii="Times New Roman" w:hAnsi="Times New Roman" w:cs="Times New Roman"/>
                <w:b/>
                <w:szCs w:val="24"/>
              </w:rPr>
              <w:t>*; OUAHABI, Sara; SAEL, Nawal</w:t>
            </w:r>
          </w:p>
          <w:p w14:paraId="48FE94B8" w14:textId="246FFD8D" w:rsidR="001E3966" w:rsidRPr="00F7591B" w:rsidRDefault="001E3966" w:rsidP="00F7591B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F7591B">
              <w:rPr>
                <w:b/>
                <w:color w:val="002060"/>
                <w:lang w:val="en-GB"/>
              </w:rPr>
              <w:lastRenderedPageBreak/>
              <w:t>Session 11</w:t>
            </w:r>
            <w:r w:rsidR="004562A3" w:rsidRPr="00F7591B">
              <w:rPr>
                <w:b/>
                <w:color w:val="002060"/>
                <w:lang w:val="en-GB"/>
              </w:rPr>
              <w:t xml:space="preserve">: Smart </w:t>
            </w:r>
            <w:proofErr w:type="gramStart"/>
            <w:r w:rsidR="004562A3" w:rsidRPr="00F7591B">
              <w:rPr>
                <w:b/>
                <w:color w:val="002060"/>
                <w:lang w:val="en-GB"/>
              </w:rPr>
              <w:t>Agriculture,  Sustainable</w:t>
            </w:r>
            <w:proofErr w:type="gramEnd"/>
            <w:r w:rsidR="004562A3" w:rsidRPr="00F7591B">
              <w:rPr>
                <w:b/>
                <w:color w:val="002060"/>
                <w:lang w:val="en-GB"/>
              </w:rPr>
              <w:t xml:space="preserve"> Energy &amp; Urban Green Spaces</w:t>
            </w:r>
          </w:p>
          <w:p w14:paraId="775EDD77" w14:textId="73FEC613" w:rsidR="00F7591B" w:rsidRPr="00F7591B" w:rsidRDefault="00F7591B" w:rsidP="00F7591B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F7591B">
              <w:rPr>
                <w:b/>
                <w:color w:val="0070C0"/>
                <w:lang w:val="en-GB"/>
              </w:rPr>
              <w:t xml:space="preserve">Chairs: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Elazzaby</w:t>
            </w:r>
            <w:proofErr w:type="spellEnd"/>
            <w:r w:rsidRPr="00F7591B">
              <w:rPr>
                <w:b/>
                <w:color w:val="0070C0"/>
                <w:lang w:val="en-GB"/>
              </w:rPr>
              <w:t xml:space="preserve">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fouzia</w:t>
            </w:r>
            <w:proofErr w:type="spellEnd"/>
            <w:r w:rsidRPr="00F7591B">
              <w:rPr>
                <w:b/>
                <w:color w:val="0070C0"/>
                <w:lang w:val="en-GB"/>
              </w:rPr>
              <w:t xml:space="preserve">, Ait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Abdelouahid</w:t>
            </w:r>
            <w:proofErr w:type="spellEnd"/>
            <w:r w:rsidRPr="00F7591B">
              <w:rPr>
                <w:b/>
                <w:color w:val="0070C0"/>
                <w:lang w:val="en-GB"/>
              </w:rPr>
              <w:t xml:space="preserve"> </w:t>
            </w:r>
            <w:proofErr w:type="spellStart"/>
            <w:r w:rsidRPr="00F7591B">
              <w:rPr>
                <w:b/>
                <w:color w:val="0070C0"/>
                <w:lang w:val="en-GB"/>
              </w:rPr>
              <w:t>Rachida</w:t>
            </w:r>
            <w:proofErr w:type="spellEnd"/>
          </w:p>
          <w:p w14:paraId="28050809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33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Leveraging Pretrained Language Models for Conflict Discourse Analysis: A Case Study on Online Discussions 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CE0DD6B" w14:textId="2C0DC9D7" w:rsidR="00F7591B" w:rsidRPr="00F7591B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Matrane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Yassir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Ellaky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gram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Zineb ;</w:t>
            </w:r>
            <w:proofErr w:type="gram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Banou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Zouheir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Alaoui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, Fatima-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zahra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Benabbou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Faouzia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Saber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Ilyes</w:t>
            </w:r>
            <w:proofErr w:type="spellEnd"/>
          </w:p>
          <w:p w14:paraId="2395EAA4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79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LocalTax</w:t>
            </w:r>
            <w:proofErr w:type="spellEnd"/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-RAG: A Privacy-Preserving Intelligent Assistant for Moroccan Accounting and Tax Regulations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99B30F5" w14:textId="64120D52" w:rsidR="00F7591B" w:rsidRPr="00F7591B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Bouhsissin, Soukaina*;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Sael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, Nawal</w:t>
            </w:r>
          </w:p>
          <w:p w14:paraId="38EFFDD7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94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Improving Cross-Language Plagiarism Detection through LLM-Based Candidate Retrieval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1B1EDBC" w14:textId="495765FA" w:rsidR="00F7591B" w:rsidRPr="0011541A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</w:rPr>
            </w:pPr>
            <w:r w:rsidRPr="0011541A">
              <w:rPr>
                <w:rFonts w:ascii="Times New Roman" w:hAnsi="Times New Roman" w:cs="Times New Roman"/>
                <w:b/>
                <w:szCs w:val="24"/>
              </w:rPr>
              <w:t xml:space="preserve">BOUAINE, </w:t>
            </w:r>
            <w:proofErr w:type="spellStart"/>
            <w:r w:rsidRPr="0011541A">
              <w:rPr>
                <w:rFonts w:ascii="Times New Roman" w:hAnsi="Times New Roman" w:cs="Times New Roman"/>
                <w:b/>
                <w:szCs w:val="24"/>
              </w:rPr>
              <w:t>Chaimaa</w:t>
            </w:r>
            <w:proofErr w:type="spellEnd"/>
            <w:r w:rsidRPr="0011541A">
              <w:rPr>
                <w:rFonts w:ascii="Times New Roman" w:hAnsi="Times New Roman" w:cs="Times New Roman"/>
                <w:b/>
                <w:szCs w:val="24"/>
              </w:rPr>
              <w:t xml:space="preserve">*; ZAOUI, </w:t>
            </w:r>
            <w:proofErr w:type="gramStart"/>
            <w:r w:rsidRPr="0011541A">
              <w:rPr>
                <w:rFonts w:ascii="Times New Roman" w:hAnsi="Times New Roman" w:cs="Times New Roman"/>
                <w:b/>
                <w:szCs w:val="24"/>
              </w:rPr>
              <w:t>Chaimae;</w:t>
            </w:r>
            <w:proofErr w:type="gramEnd"/>
            <w:r w:rsidRPr="0011541A">
              <w:rPr>
                <w:rFonts w:ascii="Times New Roman" w:hAnsi="Times New Roman" w:cs="Times New Roman"/>
                <w:b/>
                <w:szCs w:val="24"/>
              </w:rPr>
              <w:t xml:space="preserve"> BENABBOU, </w:t>
            </w:r>
            <w:proofErr w:type="spellStart"/>
            <w:r w:rsidRPr="0011541A">
              <w:rPr>
                <w:rFonts w:ascii="Times New Roman" w:hAnsi="Times New Roman" w:cs="Times New Roman"/>
                <w:b/>
                <w:szCs w:val="24"/>
              </w:rPr>
              <w:t>Faouzia</w:t>
            </w:r>
            <w:proofErr w:type="spellEnd"/>
          </w:p>
          <w:p w14:paraId="4D8F8724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30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 Comprehensive Benchmark for Moroccan Dialect Understanding and Generation in Large Language Models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51FA311E" w14:textId="69E9E8A9" w:rsidR="00F7591B" w:rsidRPr="00E45DC4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</w:rPr>
            </w:pPr>
            <w:r w:rsidRPr="00E45DC4">
              <w:rPr>
                <w:rFonts w:ascii="Times New Roman" w:hAnsi="Times New Roman" w:cs="Times New Roman"/>
                <w:b/>
                <w:szCs w:val="24"/>
              </w:rPr>
              <w:t>LABIED, MARIA*; Belangour, Abdessamad ; Banane, Mouad</w:t>
            </w:r>
          </w:p>
          <w:p w14:paraId="3C85C0DA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27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UrbanT2V: Benchmarking Text-to-Video Diffusion Models for Smart City Visual Content Generation 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63B346D" w14:textId="16405190" w:rsidR="00F7591B" w:rsidRPr="00F7591B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Hannouni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Salma*;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Belarache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Oumaima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BENLAHMAR, El Habib; El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Filali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, Sanaa</w:t>
            </w:r>
          </w:p>
          <w:p w14:paraId="404739DF" w14:textId="77777777" w:rsidR="00F7591B" w:rsidRPr="00F7591B" w:rsidRDefault="00F7591B" w:rsidP="00F7591B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28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Generative AI That Creates as Humans Do: A Multi-Modal Process Alignment Framework</w:t>
            </w:r>
            <w:r w:rsidRPr="00F7591B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656C34F" w14:textId="7244463B" w:rsidR="00F7591B" w:rsidRPr="00F7591B" w:rsidRDefault="00F7591B" w:rsidP="00F7591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Moumtaz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Yosra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Chadi, Mohamed-Amine; </w:t>
            </w:r>
            <w:proofErr w:type="spellStart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Mouchawrab</w:t>
            </w:r>
            <w:proofErr w:type="spellEnd"/>
            <w:r w:rsidRPr="00F7591B">
              <w:rPr>
                <w:rFonts w:ascii="Times New Roman" w:hAnsi="Times New Roman" w:cs="Times New Roman"/>
                <w:b/>
                <w:szCs w:val="24"/>
                <w:lang w:val="en-GB"/>
              </w:rPr>
              <w:t>, Samar</w:t>
            </w:r>
          </w:p>
          <w:p w14:paraId="0526AC79" w14:textId="1F3CC0E0" w:rsidR="001E3966" w:rsidRDefault="001E3966" w:rsidP="00F7591B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F7591B">
              <w:rPr>
                <w:b/>
                <w:color w:val="002060"/>
                <w:lang w:val="en-GB"/>
              </w:rPr>
              <w:t>Session 12</w:t>
            </w:r>
            <w:r w:rsidR="004562A3" w:rsidRPr="00F7591B">
              <w:rPr>
                <w:b/>
                <w:color w:val="002060"/>
                <w:lang w:val="en-GB"/>
              </w:rPr>
              <w:t>: AI, Machine Learning &amp; Data Analytics Foundations</w:t>
            </w:r>
          </w:p>
          <w:p w14:paraId="78C022BE" w14:textId="4288800B" w:rsidR="00F7591B" w:rsidRDefault="00C23B67" w:rsidP="00C23B67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D92383">
              <w:rPr>
                <w:b/>
                <w:color w:val="0070C0"/>
                <w:lang w:val="en-GB"/>
              </w:rPr>
              <w:t xml:space="preserve">Chairs: OUCHRA HAFSA, </w:t>
            </w:r>
            <w:proofErr w:type="spellStart"/>
            <w:r w:rsidRPr="00D92383">
              <w:rPr>
                <w:b/>
                <w:color w:val="0070C0"/>
                <w:lang w:val="en-GB"/>
              </w:rPr>
              <w:t>Yalid</w:t>
            </w:r>
            <w:proofErr w:type="spellEnd"/>
            <w:r w:rsidRPr="00D92383">
              <w:rPr>
                <w:b/>
                <w:color w:val="0070C0"/>
                <w:lang w:val="en-GB"/>
              </w:rPr>
              <w:t xml:space="preserve"> Amal</w:t>
            </w:r>
          </w:p>
          <w:p w14:paraId="07E31E9C" w14:textId="405C0CE3" w:rsidR="00173826" w:rsidRDefault="00173826" w:rsidP="00173826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41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LLM-Augmented </w:t>
            </w:r>
            <w:proofErr w:type="spellStart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MLOps</w:t>
            </w:r>
            <w:proofErr w:type="spellEnd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for Smart City Infrastructure: Semantic Monitoring and Adaptive Decision Support in Production ML Systems</w:t>
            </w:r>
          </w:p>
          <w:p w14:paraId="1D5027FA" w14:textId="60DC8B91" w:rsidR="00173826" w:rsidRPr="00173826" w:rsidRDefault="00173826" w:rsidP="0017382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ESSADEQ, ICHRAQ*;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Nouh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Said;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Kandali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, Khalid</w:t>
            </w:r>
          </w:p>
          <w:p w14:paraId="396AA85D" w14:textId="77777777" w:rsidR="00E95269" w:rsidRDefault="00E95269" w:rsidP="00E95269">
            <w:pPr>
              <w:spacing w:before="0" w:after="0"/>
              <w:ind w:left="100"/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73: Adaptive Speed-Derived Proxy Risk Annotation for Risk-Aware Traffic </w:t>
            </w:r>
            <w:proofErr w:type="spellStart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>Modeling</w:t>
            </w:r>
            <w:proofErr w:type="spellEnd"/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in Urban Environments</w:t>
            </w:r>
            <w:r w:rsidRPr="00D164D9">
              <w:rPr>
                <w:rFonts w:ascii="Times New Roman" w:eastAsiaTheme="minorEastAsia" w:hAnsi="Times New Roman" w:cs="Times New Roman"/>
                <w:b/>
                <w:bCs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01D91AE" w14:textId="07945819" w:rsidR="00E95269" w:rsidRPr="00E95269" w:rsidRDefault="00E95269" w:rsidP="00E9526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</w:pP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boulaid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sara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*; Bouhsissin, Soukaina;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Zakrani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Abdelali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;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Banane</w:t>
            </w:r>
            <w:proofErr w:type="spellEnd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 xml:space="preserve">, </w:t>
            </w:r>
            <w:proofErr w:type="spellStart"/>
            <w:r w:rsidRPr="00D164D9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Mouad</w:t>
            </w:r>
            <w:proofErr w:type="spellEnd"/>
          </w:p>
          <w:p w14:paraId="2D87034F" w14:textId="55D1E3D0" w:rsidR="00173826" w:rsidRDefault="00173826" w:rsidP="00173826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95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FedWEVOTE</w:t>
            </w:r>
            <w:proofErr w:type="spellEnd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: A Meta-Learned Voting Aggregation Framework for Federated Learning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71A5FCA" w14:textId="3E8C7591" w:rsidR="00173826" w:rsidRPr="00173826" w:rsidRDefault="00173826" w:rsidP="0017382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ZAOUI, CHAIMAE*; BOUAINE,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chaimaa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BENABBOU,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Faouzia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BANOU,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Zouheir</w:t>
            </w:r>
            <w:proofErr w:type="spellEnd"/>
          </w:p>
          <w:p w14:paraId="4BA4901D" w14:textId="77777777" w:rsidR="00173826" w:rsidRDefault="00173826" w:rsidP="00173826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From Reactive to Predictive Quality Management: An AI-Metrics Architecture Framework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9D9842D" w14:textId="0EB4DD90" w:rsidR="00173826" w:rsidRPr="00173826" w:rsidRDefault="00173826" w:rsidP="0017382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TALKAM,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Issam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BELANGOUR, </w:t>
            </w:r>
            <w:proofErr w:type="spellStart"/>
            <w:proofErr w:type="gram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Abdessamad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;</w:t>
            </w:r>
            <w:proofErr w:type="gram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HAMZANE, Ibrahim </w:t>
            </w:r>
          </w:p>
          <w:p w14:paraId="1288324B" w14:textId="77777777" w:rsidR="00173826" w:rsidRDefault="00173826" w:rsidP="00173826">
            <w:pPr>
              <w:spacing w:before="0" w:after="0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82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A Federated Deep Learning Framework for Privacy-Aware Intrusion Detection in IoT Environments 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9A4FCFE" w14:textId="44F55344" w:rsidR="00173826" w:rsidRPr="00173826" w:rsidRDefault="00173826" w:rsidP="0017382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Baich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Marwa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79A669EB" w14:textId="083494FC" w:rsidR="001E3966" w:rsidRDefault="001E3966" w:rsidP="00F7591B">
            <w:pPr>
              <w:spacing w:before="0" w:after="0"/>
              <w:ind w:left="102"/>
              <w:rPr>
                <w:b/>
                <w:color w:val="002060"/>
                <w:lang w:val="en-GB"/>
              </w:rPr>
            </w:pPr>
            <w:r w:rsidRPr="00F7591B">
              <w:rPr>
                <w:b/>
                <w:color w:val="002060"/>
                <w:lang w:val="en-GB"/>
              </w:rPr>
              <w:t>Session 13</w:t>
            </w:r>
            <w:r w:rsidR="004562A3" w:rsidRPr="00F7591B">
              <w:rPr>
                <w:b/>
                <w:color w:val="002060"/>
                <w:lang w:val="en-GB"/>
              </w:rPr>
              <w:t xml:space="preserve">: </w:t>
            </w:r>
            <w:proofErr w:type="gramStart"/>
            <w:r w:rsidR="004562A3" w:rsidRPr="00F7591B">
              <w:rPr>
                <w:b/>
                <w:color w:val="002060"/>
                <w:lang w:val="en-GB"/>
              </w:rPr>
              <w:t>Smart  &amp;</w:t>
            </w:r>
            <w:proofErr w:type="gramEnd"/>
            <w:r w:rsidR="004562A3" w:rsidRPr="00F7591B">
              <w:rPr>
                <w:b/>
                <w:color w:val="002060"/>
                <w:lang w:val="en-GB"/>
              </w:rPr>
              <w:t xml:space="preserve"> Complex Systems</w:t>
            </w:r>
          </w:p>
          <w:p w14:paraId="7DDC85BE" w14:textId="28B03193" w:rsidR="00C23B67" w:rsidRPr="00D92383" w:rsidRDefault="00C23B67" w:rsidP="00C23B67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D92383">
              <w:rPr>
                <w:b/>
                <w:color w:val="0070C0"/>
                <w:lang w:val="en-GB"/>
              </w:rPr>
              <w:t>Chairs: Ait Daoud Mohammed, BENADDI HAFSA</w:t>
            </w:r>
          </w:p>
          <w:p w14:paraId="0E57FE12" w14:textId="77777777" w:rsidR="00173826" w:rsidRPr="00173826" w:rsidRDefault="00173826" w:rsidP="00D77BFB">
            <w:pPr>
              <w:widowControl w:val="0"/>
              <w:spacing w:before="0" w:after="0" w:line="259" w:lineRule="auto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67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Empowering Urban Mobility Decisions: A Dynamic </w:t>
            </w:r>
            <w:proofErr w:type="spellStart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MATSim</w:t>
            </w:r>
            <w:proofErr w:type="spellEnd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Framework for the Rabat Region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81B7B47" w14:textId="06FF61CF" w:rsidR="00173826" w:rsidRPr="00173826" w:rsidRDefault="00173826" w:rsidP="00D77BFB">
            <w:pPr>
              <w:pStyle w:val="ListParagraph"/>
              <w:widowControl w:val="0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Fathi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Yassine*;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Qbouche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Khalid;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Rhoulami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, Khadija</w:t>
            </w:r>
          </w:p>
          <w:p w14:paraId="75267E75" w14:textId="77777777" w:rsidR="00173826" w:rsidRPr="00173826" w:rsidRDefault="00173826" w:rsidP="00D77BFB">
            <w:pPr>
              <w:widowControl w:val="0"/>
              <w:spacing w:before="0" w:after="0" w:line="259" w:lineRule="auto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20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Towards Resilient Urban Communication Infrastructure: A </w:t>
            </w:r>
            <w:proofErr w:type="spellStart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Defense</w:t>
            </w:r>
            <w:proofErr w:type="spellEnd"/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-in-Depth Security Framework for VOIP Deployments in Smart City Environments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15550AD" w14:textId="60BAB109" w:rsidR="00173826" w:rsidRPr="00173826" w:rsidRDefault="00173826" w:rsidP="00D77BFB">
            <w:pPr>
              <w:pStyle w:val="ListParagraph"/>
              <w:widowControl w:val="0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ELLAKY, Zineb*;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Matrane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Yassir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Alaoui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Fatima-Zahra;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Benabbou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Faouzia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Sael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, Nawal</w:t>
            </w:r>
          </w:p>
          <w:p w14:paraId="6E487764" w14:textId="77777777" w:rsidR="00173826" w:rsidRPr="00173826" w:rsidRDefault="00173826" w:rsidP="00D77BFB">
            <w:pPr>
              <w:widowControl w:val="0"/>
              <w:spacing w:before="0" w:after="0" w:line="259" w:lineRule="auto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40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Machine Learning and Decision Making in construction Projects: A Systematic Review.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104B651" w14:textId="2F6FC795" w:rsidR="00173826" w:rsidRPr="00173826" w:rsidRDefault="00173826" w:rsidP="00D77BFB">
            <w:pPr>
              <w:pStyle w:val="ListParagraph"/>
              <w:widowControl w:val="0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JABOURI, Anas*; EZZIADI,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Abdelali</w:t>
            </w:r>
            <w:proofErr w:type="spellEnd"/>
          </w:p>
          <w:p w14:paraId="7B4BEFF6" w14:textId="77777777" w:rsidR="00173826" w:rsidRPr="00173826" w:rsidRDefault="00173826" w:rsidP="00D77BFB">
            <w:pPr>
              <w:widowControl w:val="0"/>
              <w:spacing w:before="0" w:after="0" w:line="259" w:lineRule="auto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76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Neural Network Training with Artificial Data for Parameter Estimation of the Fisher--KPP Equation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CD3277A" w14:textId="6D19367B" w:rsidR="00173826" w:rsidRPr="00173826" w:rsidRDefault="00173826" w:rsidP="00D77BFB">
            <w:pPr>
              <w:pStyle w:val="ListParagraph"/>
              <w:widowControl w:val="0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Bouggar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Driss</w:t>
            </w:r>
            <w:proofErr w:type="spellEnd"/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*</w:t>
            </w:r>
          </w:p>
          <w:p w14:paraId="10427842" w14:textId="77777777" w:rsidR="00173826" w:rsidRPr="00173826" w:rsidRDefault="00173826" w:rsidP="00D77BFB">
            <w:pPr>
              <w:widowControl w:val="0"/>
              <w:spacing w:before="0" w:after="0" w:line="259" w:lineRule="auto"/>
              <w:ind w:left="102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lastRenderedPageBreak/>
              <w:t>63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Cognitive Sovereignty and the Sustainability Paradox in AI-Driven Industrial Transformation: Evidence from Africa’s First Lighthouse Factory</w:t>
            </w:r>
            <w:r w:rsidRPr="00173826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1A06BBF5" w14:textId="2B41A422" w:rsidR="009377D3" w:rsidRPr="00173826" w:rsidRDefault="00173826" w:rsidP="00D77BFB">
            <w:pPr>
              <w:pStyle w:val="ListParagraph"/>
              <w:widowControl w:val="0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173826">
              <w:rPr>
                <w:rFonts w:ascii="Times New Roman" w:hAnsi="Times New Roman" w:cs="Times New Roman"/>
                <w:b/>
                <w:szCs w:val="24"/>
                <w:lang w:val="en-GB"/>
              </w:rPr>
              <w:t>ZANG, YUANYUAN*; Bennani, AZ</w:t>
            </w:r>
          </w:p>
          <w:p w14:paraId="5324B1C4" w14:textId="77777777" w:rsidR="009377D3" w:rsidRPr="00AA3349" w:rsidRDefault="009377D3" w:rsidP="00D2717C">
            <w:pPr>
              <w:ind w:left="102"/>
              <w:rPr>
                <w:rFonts w:ascii="Times New Roman" w:hAnsi="Times New Roman" w:cs="Times New Roman"/>
                <w:b/>
                <w:bCs/>
                <w:szCs w:val="24"/>
                <w:lang w:val="en-CA"/>
              </w:rPr>
            </w:pPr>
          </w:p>
        </w:tc>
      </w:tr>
      <w:tr w:rsidR="009377D3" w:rsidRPr="00FC75C9" w14:paraId="353F2271" w14:textId="77777777" w:rsidTr="009377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C42DB11" w14:textId="77777777" w:rsidR="009377D3" w:rsidRPr="00FC75C9" w:rsidRDefault="009377D3" w:rsidP="003E7CF0">
            <w:pPr>
              <w:ind w:hanging="55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FC75C9">
              <w:rPr>
                <w:rFonts w:ascii="Times New Roman" w:hAnsi="Times New Roman" w:cs="Times New Roman"/>
                <w:szCs w:val="24"/>
              </w:rPr>
              <w:lastRenderedPageBreak/>
              <w:t>17:</w:t>
            </w:r>
            <w:proofErr w:type="gramEnd"/>
            <w:r w:rsidRPr="00FC75C9">
              <w:rPr>
                <w:rFonts w:ascii="Times New Roman" w:hAnsi="Times New Roman" w:cs="Times New Roman"/>
                <w:szCs w:val="24"/>
              </w:rPr>
              <w:t>30 – 18:00</w:t>
            </w:r>
          </w:p>
        </w:tc>
        <w:tc>
          <w:tcPr>
            <w:tcW w:w="7893" w:type="dxa"/>
            <w:vAlign w:val="center"/>
            <w:hideMark/>
          </w:tcPr>
          <w:p w14:paraId="1BDAD58C" w14:textId="77777777" w:rsidR="009377D3" w:rsidRPr="00FC75C9" w:rsidRDefault="009377D3" w:rsidP="003E7CF0">
            <w:pPr>
              <w:ind w:left="102"/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Réunion du comité scientifique / networking</w:t>
            </w:r>
          </w:p>
        </w:tc>
      </w:tr>
    </w:tbl>
    <w:p w14:paraId="521926EF" w14:textId="77777777" w:rsidR="009377D3" w:rsidRPr="00CD6D72" w:rsidRDefault="009377D3" w:rsidP="009377D3">
      <w:pPr>
        <w:pStyle w:val="Heading2"/>
        <w:rPr>
          <w:rFonts w:ascii="Times New Roman" w:hAnsi="Times New Roman" w:cs="Times New Roman"/>
          <w:b/>
        </w:rPr>
      </w:pPr>
      <w:r w:rsidRPr="00CD6D72">
        <w:rPr>
          <w:rFonts w:ascii="Times New Roman" w:hAnsi="Times New Roman" w:cs="Times New Roman"/>
          <w:b/>
        </w:rPr>
        <w:t>Samedi 27 juin 2026 – Ateliers, compétition et clôture</w:t>
      </w:r>
    </w:p>
    <w:tbl>
      <w:tblPr>
        <w:tblW w:w="104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484"/>
      </w:tblGrid>
      <w:tr w:rsidR="009377D3" w:rsidRPr="00FC75C9" w14:paraId="37F1F501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9F78F85" w14:textId="77777777" w:rsidR="009377D3" w:rsidRPr="00CD6D72" w:rsidRDefault="009377D3" w:rsidP="003E7CF0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D6D72">
              <w:rPr>
                <w:rFonts w:ascii="Times New Roman" w:hAnsi="Times New Roman" w:cs="Times New Roman"/>
                <w:b/>
                <w:szCs w:val="24"/>
              </w:rPr>
              <w:t>Horaire</w:t>
            </w:r>
          </w:p>
        </w:tc>
        <w:tc>
          <w:tcPr>
            <w:tcW w:w="7439" w:type="dxa"/>
            <w:vAlign w:val="center"/>
            <w:hideMark/>
          </w:tcPr>
          <w:p w14:paraId="19499BFD" w14:textId="77777777" w:rsidR="009377D3" w:rsidRPr="00CD6D72" w:rsidRDefault="009377D3" w:rsidP="003E7CF0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D6D72">
              <w:rPr>
                <w:rFonts w:ascii="Times New Roman" w:hAnsi="Times New Roman" w:cs="Times New Roman"/>
                <w:b/>
                <w:szCs w:val="24"/>
              </w:rPr>
              <w:t>Activité</w:t>
            </w:r>
          </w:p>
        </w:tc>
      </w:tr>
      <w:tr w:rsidR="009377D3" w:rsidRPr="00FC75C9" w14:paraId="637538DA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850F4C3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09:00 – 10</w:t>
            </w:r>
          </w:p>
        </w:tc>
        <w:tc>
          <w:tcPr>
            <w:tcW w:w="7439" w:type="dxa"/>
            <w:vAlign w:val="center"/>
            <w:hideMark/>
          </w:tcPr>
          <w:p w14:paraId="3144A13F" w14:textId="7AF43DCC" w:rsidR="009377D3" w:rsidRDefault="00593C3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Style w:val="Strong"/>
                <w:rFonts w:ascii="Times New Roman" w:hAnsi="Times New Roman" w:cs="Times New Roman"/>
                <w:szCs w:val="24"/>
              </w:rPr>
              <w:t>Conférence plénière :</w:t>
            </w:r>
            <w:r w:rsidR="009377D3" w:rsidRPr="00FC75C9">
              <w:rPr>
                <w:rStyle w:val="Strong"/>
                <w:rFonts w:ascii="Times New Roman" w:hAnsi="Times New Roman" w:cs="Times New Roman"/>
                <w:szCs w:val="24"/>
              </w:rPr>
              <w:t xml:space="preserve"> </w:t>
            </w:r>
            <w:r w:rsidR="002E236A">
              <w:rPr>
                <w:rFonts w:ascii="Times New Roman" w:hAnsi="Times New Roman" w:cs="Times New Roman"/>
                <w:szCs w:val="24"/>
              </w:rPr>
              <w:t>ISMAIL HARTI</w:t>
            </w:r>
          </w:p>
          <w:p w14:paraId="34CACF08" w14:textId="222F7391" w:rsidR="00593C33" w:rsidRPr="00FC75C9" w:rsidRDefault="00593C33" w:rsidP="003E7CF0">
            <w:pPr>
              <w:rPr>
                <w:rFonts w:ascii="Times New Roman" w:hAnsi="Times New Roman" w:cs="Times New Roman"/>
                <w:szCs w:val="24"/>
              </w:rPr>
            </w:pPr>
            <w:r w:rsidRPr="00BE6D71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Chair : </w:t>
            </w:r>
            <w:r w:rsidRPr="00593C33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>ETTAOUFIK ABDELAZIZ</w:t>
            </w:r>
            <w:bookmarkStart w:id="0" w:name="_GoBack"/>
            <w:bookmarkEnd w:id="0"/>
          </w:p>
        </w:tc>
      </w:tr>
      <w:tr w:rsidR="009377D3" w:rsidRPr="00FC75C9" w14:paraId="3044DFAD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312DFF5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10:00 – 11</w:t>
            </w:r>
          </w:p>
        </w:tc>
        <w:tc>
          <w:tcPr>
            <w:tcW w:w="7439" w:type="dxa"/>
            <w:vAlign w:val="center"/>
            <w:hideMark/>
          </w:tcPr>
          <w:p w14:paraId="0E4F22A1" w14:textId="77777777" w:rsidR="009377D3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Style w:val="Strong"/>
                <w:rFonts w:ascii="Times New Roman" w:hAnsi="Times New Roman" w:cs="Times New Roman"/>
                <w:szCs w:val="24"/>
              </w:rPr>
              <w:t>Atelier</w:t>
            </w:r>
            <w:r w:rsidR="002E236A">
              <w:rPr>
                <w:rStyle w:val="Strong"/>
                <w:rFonts w:ascii="Times New Roman" w:hAnsi="Times New Roman" w:cs="Times New Roman"/>
                <w:szCs w:val="24"/>
              </w:rPr>
              <w:t>s</w:t>
            </w:r>
            <w:r w:rsidRPr="00FC75C9">
              <w:rPr>
                <w:rStyle w:val="Strong"/>
                <w:rFonts w:ascii="Times New Roman" w:hAnsi="Times New Roman" w:cs="Times New Roman"/>
                <w:szCs w:val="24"/>
              </w:rPr>
              <w:t xml:space="preserve"> </w:t>
            </w:r>
            <w:r w:rsidR="002A5602">
              <w:rPr>
                <w:rStyle w:val="Strong"/>
                <w:rFonts w:ascii="Times New Roman" w:hAnsi="Times New Roman" w:cs="Times New Roman"/>
                <w:szCs w:val="24"/>
              </w:rPr>
              <w:t>Pratique</w:t>
            </w:r>
            <w:r w:rsidRPr="00FC75C9">
              <w:rPr>
                <w:rFonts w:ascii="Times New Roman" w:hAnsi="Times New Roman" w:cs="Times New Roman"/>
                <w:szCs w:val="24"/>
              </w:rPr>
              <w:t xml:space="preserve">– </w:t>
            </w:r>
            <w:r w:rsidR="002E236A">
              <w:rPr>
                <w:rFonts w:ascii="Times New Roman" w:hAnsi="Times New Roman" w:cs="Times New Roman"/>
                <w:szCs w:val="24"/>
              </w:rPr>
              <w:t>Experts de HPS Group</w:t>
            </w:r>
          </w:p>
          <w:p w14:paraId="26268EE6" w14:textId="33E86F3F" w:rsidR="00593C33" w:rsidRPr="00FC75C9" w:rsidRDefault="00593C33" w:rsidP="003E7CF0">
            <w:pPr>
              <w:rPr>
                <w:rFonts w:ascii="Times New Roman" w:hAnsi="Times New Roman" w:cs="Times New Roman"/>
                <w:szCs w:val="24"/>
              </w:rPr>
            </w:pPr>
            <w:r w:rsidRPr="00BE6D71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 xml:space="preserve">Chair : </w:t>
            </w:r>
            <w:r w:rsidRPr="00593C33">
              <w:rPr>
                <w:rFonts w:ascii="Times New Roman" w:hAnsi="Times New Roman" w:cs="Times New Roman"/>
                <w:b/>
                <w:bCs/>
                <w:color w:val="FF0000"/>
                <w:szCs w:val="24"/>
              </w:rPr>
              <w:t>OUAHABI SARA</w:t>
            </w:r>
          </w:p>
        </w:tc>
      </w:tr>
      <w:tr w:rsidR="009377D3" w:rsidRPr="00FC75C9" w14:paraId="3CD763B0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D45CCAF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11 – 11:30</w:t>
            </w:r>
          </w:p>
        </w:tc>
        <w:tc>
          <w:tcPr>
            <w:tcW w:w="7439" w:type="dxa"/>
            <w:vAlign w:val="center"/>
            <w:hideMark/>
          </w:tcPr>
          <w:p w14:paraId="59CA316F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Pause café</w:t>
            </w:r>
          </w:p>
        </w:tc>
      </w:tr>
      <w:tr w:rsidR="002F5C2E" w:rsidRPr="002359C6" w14:paraId="0B16546C" w14:textId="77777777" w:rsidTr="009377D3">
        <w:trPr>
          <w:tblCellSpacing w:w="15" w:type="dxa"/>
        </w:trPr>
        <w:tc>
          <w:tcPr>
            <w:tcW w:w="2927" w:type="dxa"/>
            <w:vMerge w:val="restart"/>
            <w:vAlign w:val="center"/>
            <w:hideMark/>
          </w:tcPr>
          <w:p w14:paraId="2E183426" w14:textId="77777777" w:rsidR="002F5C2E" w:rsidRPr="00FC75C9" w:rsidRDefault="002F5C2E" w:rsidP="003E7CF0">
            <w:pPr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FC75C9">
              <w:rPr>
                <w:rFonts w:ascii="Times New Roman" w:hAnsi="Times New Roman" w:cs="Times New Roman"/>
                <w:szCs w:val="24"/>
              </w:rPr>
              <w:t>11:</w:t>
            </w:r>
            <w:proofErr w:type="gramEnd"/>
            <w:r w:rsidRPr="00FC75C9">
              <w:rPr>
                <w:rFonts w:ascii="Times New Roman" w:hAnsi="Times New Roman" w:cs="Times New Roman"/>
                <w:szCs w:val="24"/>
              </w:rPr>
              <w:t>30–12:30</w:t>
            </w:r>
          </w:p>
        </w:tc>
        <w:tc>
          <w:tcPr>
            <w:tcW w:w="7439" w:type="dxa"/>
            <w:vAlign w:val="center"/>
          </w:tcPr>
          <w:p w14:paraId="26852FC2" w14:textId="67F57E7E" w:rsidR="002F5C2E" w:rsidRPr="00D92383" w:rsidRDefault="002F5C2E" w:rsidP="004562A3">
            <w:pPr>
              <w:ind w:left="0"/>
              <w:rPr>
                <w:b/>
                <w:color w:val="002060"/>
                <w:lang w:val="en-GB"/>
              </w:rPr>
            </w:pPr>
            <w:r w:rsidRPr="00D92383">
              <w:rPr>
                <w:b/>
                <w:color w:val="002060"/>
                <w:lang w:val="en-GB"/>
              </w:rPr>
              <w:t xml:space="preserve">Session </w:t>
            </w:r>
            <w:proofErr w:type="gramStart"/>
            <w:r w:rsidRPr="00D92383">
              <w:rPr>
                <w:b/>
                <w:color w:val="002060"/>
                <w:lang w:val="en-GB"/>
              </w:rPr>
              <w:t>14</w:t>
            </w:r>
            <w:r w:rsidR="004562A3" w:rsidRPr="00D92383">
              <w:rPr>
                <w:b/>
                <w:color w:val="002060"/>
                <w:lang w:val="en-GB"/>
              </w:rPr>
              <w:t> :</w:t>
            </w:r>
            <w:proofErr w:type="gramEnd"/>
            <w:r w:rsidR="004562A3" w:rsidRPr="00D92383">
              <w:rPr>
                <w:b/>
                <w:color w:val="002060"/>
                <w:lang w:val="en-GB"/>
              </w:rPr>
              <w:t xml:space="preserve"> AI-Powered Language Technologies and Agentic Systems for Smart Services</w:t>
            </w:r>
          </w:p>
          <w:p w14:paraId="5002898E" w14:textId="5A85FA01" w:rsidR="00DA54C9" w:rsidRPr="00D92383" w:rsidRDefault="00DA54C9" w:rsidP="00D92383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D92383">
              <w:rPr>
                <w:b/>
                <w:color w:val="0070C0"/>
                <w:lang w:val="en-GB"/>
              </w:rPr>
              <w:t>Chairs:</w:t>
            </w:r>
            <w:r w:rsidR="00287E10" w:rsidRPr="00D92383">
              <w:rPr>
                <w:b/>
                <w:color w:val="0070C0"/>
                <w:lang w:val="en-GB"/>
              </w:rPr>
              <w:t xml:space="preserve"> HANOUN MOSTAPHA, </w:t>
            </w:r>
            <w:proofErr w:type="spellStart"/>
            <w:r w:rsidR="00287E10" w:rsidRPr="00D92383">
              <w:rPr>
                <w:b/>
                <w:color w:val="0070C0"/>
                <w:lang w:val="en-GB"/>
              </w:rPr>
              <w:t>Kandali</w:t>
            </w:r>
            <w:proofErr w:type="spellEnd"/>
            <w:r w:rsidR="00287E10" w:rsidRPr="00D92383">
              <w:rPr>
                <w:b/>
                <w:color w:val="0070C0"/>
                <w:lang w:val="en-GB"/>
              </w:rPr>
              <w:t xml:space="preserve"> Khalid, OUAHABI SARA</w:t>
            </w:r>
          </w:p>
          <w:p w14:paraId="7262B47E" w14:textId="77777777" w:rsidR="00287E10" w:rsidRDefault="00287E10" w:rsidP="00287E10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87E10">
              <w:rPr>
                <w:rFonts w:ascii="Times New Roman" w:hAnsi="Times New Roman" w:cs="Times New Roman"/>
                <w:b/>
                <w:bCs/>
                <w:szCs w:val="24"/>
                <w:lang w:val="en-GB"/>
              </w:rPr>
              <w:t>81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Dual </w:t>
            </w:r>
            <w:proofErr w:type="spellStart"/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LoRA</w:t>
            </w:r>
            <w:proofErr w:type="spellEnd"/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with Dynamic Gating for Emotion-Adaptive Client Service Chatbots in Smart City Banking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9D346CA" w14:textId="23118687" w:rsidR="00287E10" w:rsidRPr="00287E10" w:rsidRDefault="00287E10" w:rsidP="00287E1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Kasbouya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Mohammed*;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Sael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, Nawal</w:t>
            </w:r>
          </w:p>
          <w:p w14:paraId="3F2A82F7" w14:textId="77777777" w:rsidR="00287E10" w:rsidRDefault="00287E10" w:rsidP="00287E10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86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Sentiment Classification in Moroccan News Comments: A Comparative Study of Pretrained Arabic Transformers with a Focus on Near-Neutral Sentiment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94F7F23" w14:textId="04F17BE4" w:rsidR="00287E10" w:rsidRPr="00287E10" w:rsidRDefault="00287E10" w:rsidP="00287E1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AMZIL,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Taoufik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AIT ABDELOUAHID,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Rachida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; SAEL, Nawal</w:t>
            </w:r>
          </w:p>
          <w:p w14:paraId="69CD2DB1" w14:textId="77777777" w:rsidR="00287E10" w:rsidRPr="00287E10" w:rsidRDefault="00287E10" w:rsidP="00287E10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10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The Two-Stage Blueprint: How Generative Pre-Training and Fine-Tuning Forged the Foundation Model Paradigm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Singh, Shantanu*</w:t>
            </w:r>
          </w:p>
          <w:p w14:paraId="4847FF9A" w14:textId="77777777" w:rsidR="00287E10" w:rsidRDefault="00287E10" w:rsidP="00287E10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35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Prompt Sensitivity and Large Language Model Performance in Metaphor Detection: A Comparative Experimental Analysis 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F5EC02E" w14:textId="04ABA790" w:rsidR="00287E10" w:rsidRPr="00287E10" w:rsidRDefault="00287E10" w:rsidP="00287E1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Banou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Zouheir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Sakhi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Hasnae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Matrane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Yassir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Alaoui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Fatima-Zahra; El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Jiani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Laila; el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filali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Sanaa;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Benlahmar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, El Habib</w:t>
            </w:r>
          </w:p>
          <w:p w14:paraId="6DCDA982" w14:textId="77777777" w:rsidR="00287E10" w:rsidRDefault="00287E10" w:rsidP="00287E10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66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From Translation to Misunderstanding Prevention: An Arabic Dataset for Smart-City Digital Literacy in Morocco</w:t>
            </w:r>
            <w:r w:rsidRPr="00287E10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9519204" w14:textId="430D3C43" w:rsidR="00287E10" w:rsidRPr="00287E10" w:rsidRDefault="00287E10" w:rsidP="00287E1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Essaadani</w:t>
            </w:r>
            <w:proofErr w:type="spellEnd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Khalid*; Ziti, </w:t>
            </w:r>
            <w:proofErr w:type="spellStart"/>
            <w:r w:rsidRPr="00287E10">
              <w:rPr>
                <w:rFonts w:ascii="Times New Roman" w:hAnsi="Times New Roman" w:cs="Times New Roman"/>
                <w:b/>
                <w:szCs w:val="24"/>
                <w:lang w:val="en-GB"/>
              </w:rPr>
              <w:t>Soumia</w:t>
            </w:r>
            <w:proofErr w:type="spellEnd"/>
          </w:p>
          <w:p w14:paraId="33662D78" w14:textId="6FD56940" w:rsidR="002F5C2E" w:rsidRPr="00D92383" w:rsidRDefault="002F5C2E" w:rsidP="004562A3">
            <w:pPr>
              <w:ind w:left="0"/>
              <w:rPr>
                <w:b/>
                <w:color w:val="002060"/>
                <w:lang w:val="en-GB"/>
              </w:rPr>
            </w:pPr>
            <w:r w:rsidRPr="00D92383">
              <w:rPr>
                <w:b/>
                <w:color w:val="002060"/>
                <w:lang w:val="en-GB"/>
              </w:rPr>
              <w:t xml:space="preserve">Session </w:t>
            </w:r>
            <w:proofErr w:type="gramStart"/>
            <w:r w:rsidRPr="00D92383">
              <w:rPr>
                <w:b/>
                <w:color w:val="002060"/>
                <w:lang w:val="en-GB"/>
              </w:rPr>
              <w:t>15</w:t>
            </w:r>
            <w:r w:rsidR="004562A3" w:rsidRPr="00D92383">
              <w:rPr>
                <w:b/>
                <w:color w:val="002060"/>
                <w:lang w:val="en-GB"/>
              </w:rPr>
              <w:t> :</w:t>
            </w:r>
            <w:proofErr w:type="gramEnd"/>
            <w:r w:rsidR="004562A3" w:rsidRPr="00D92383">
              <w:rPr>
                <w:b/>
                <w:color w:val="002060"/>
                <w:lang w:val="en-GB"/>
              </w:rPr>
              <w:t xml:space="preserve"> Smart  &amp; Complex Systems</w:t>
            </w:r>
          </w:p>
          <w:p w14:paraId="7BB07D46" w14:textId="65D6E4CF" w:rsidR="00A67239" w:rsidRPr="00D92383" w:rsidRDefault="00DA54C9" w:rsidP="00D92383">
            <w:pPr>
              <w:spacing w:before="0" w:after="0"/>
              <w:ind w:left="102"/>
              <w:rPr>
                <w:b/>
                <w:color w:val="0070C0"/>
                <w:lang w:val="en-GB"/>
              </w:rPr>
            </w:pPr>
            <w:r w:rsidRPr="00D92383">
              <w:rPr>
                <w:b/>
                <w:color w:val="0070C0"/>
                <w:lang w:val="en-GB"/>
              </w:rPr>
              <w:t xml:space="preserve">Chairs: </w:t>
            </w:r>
            <w:r w:rsidR="00A67239" w:rsidRPr="00D92383">
              <w:rPr>
                <w:b/>
                <w:color w:val="0070C0"/>
                <w:lang w:val="en-GB"/>
              </w:rPr>
              <w:t>El Mostafa RAJAALLAH, KHIATI Mustapha</w:t>
            </w:r>
            <w:r w:rsidR="00287E10" w:rsidRPr="00D92383">
              <w:rPr>
                <w:b/>
                <w:color w:val="0070C0"/>
                <w:lang w:val="en-GB"/>
              </w:rPr>
              <w:t xml:space="preserve">, </w:t>
            </w:r>
            <w:proofErr w:type="spellStart"/>
            <w:r w:rsidR="00287E10" w:rsidRPr="00D92383">
              <w:rPr>
                <w:b/>
                <w:color w:val="0070C0"/>
                <w:lang w:val="en-GB"/>
              </w:rPr>
              <w:t>Ounacer</w:t>
            </w:r>
            <w:proofErr w:type="spellEnd"/>
            <w:r w:rsidR="00287E10" w:rsidRPr="00D92383">
              <w:rPr>
                <w:b/>
                <w:color w:val="0070C0"/>
                <w:lang w:val="en-GB"/>
              </w:rPr>
              <w:t xml:space="preserve"> </w:t>
            </w:r>
            <w:proofErr w:type="spellStart"/>
            <w:r w:rsidR="00287E10" w:rsidRPr="00D92383">
              <w:rPr>
                <w:b/>
                <w:color w:val="0070C0"/>
                <w:lang w:val="en-GB"/>
              </w:rPr>
              <w:t>soumaya</w:t>
            </w:r>
            <w:proofErr w:type="spellEnd"/>
          </w:p>
          <w:p w14:paraId="6D9CFF6E" w14:textId="77777777" w:rsidR="00A67239" w:rsidRDefault="002359C6" w:rsidP="00A67239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29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Systemic Urban Entanglement Theory (SUET): Towards a Mathematical and Predictive Modelling of Intelligent Urban Ecosystems  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87E8694" w14:textId="524CF698" w:rsidR="002359C6" w:rsidRPr="00A67239" w:rsidRDefault="002359C6" w:rsidP="00A6723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belkadi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, hakim*</w:t>
            </w:r>
          </w:p>
          <w:p w14:paraId="0CF7F42F" w14:textId="77777777" w:rsidR="00A67239" w:rsidRDefault="002359C6" w:rsidP="00A67239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8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NeuroSymbolicController</w:t>
            </w:r>
            <w:proofErr w:type="spellEnd"/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: AI-Driven Safe Abstraction Synthesis for Robotic Task Planning Using Ellipsoidal State Covering and MCR Frameworks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38FDC3D7" w14:textId="3B00137A" w:rsidR="002359C6" w:rsidRPr="00A67239" w:rsidRDefault="002359C6" w:rsidP="00A6723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lastRenderedPageBreak/>
              <w:t>Singh, Shantanu*</w:t>
            </w:r>
          </w:p>
          <w:p w14:paraId="28EA31AE" w14:textId="77777777" w:rsidR="00A67239" w:rsidRDefault="002359C6" w:rsidP="00A67239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48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Scalable Self-Healing for Smart City IoT Ecosystems: Integrating Trust-Aware Multi-Agent Systems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A4EF468" w14:textId="1F5F5FC8" w:rsidR="002359C6" w:rsidRPr="00A67239" w:rsidRDefault="002359C6" w:rsidP="00A6723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Mohamed,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Amchia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*; LAILA, MACHKOUR; EL </w:t>
            </w:r>
            <w:proofErr w:type="gram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BRAHIMI ,</w:t>
            </w:r>
            <w:proofErr w:type="gram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MERIEM; GHAZOUANI, MOHAMED</w:t>
            </w:r>
          </w:p>
          <w:p w14:paraId="76E3E8DD" w14:textId="77777777" w:rsidR="00A67239" w:rsidRDefault="002359C6" w:rsidP="00A67239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AI-Driven IoT Smart Home Automation System for Predictive Appliance Control and Energy Optimization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420329CD" w14:textId="44C5E4B6" w:rsidR="002359C6" w:rsidRPr="00A67239" w:rsidRDefault="002359C6" w:rsidP="00A6723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Cs w:val="24"/>
                <w:lang w:val="en-GB"/>
              </w:rPr>
            </w:pP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Lamba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Dr.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Anil Kumar *; </w:t>
            </w:r>
            <w:proofErr w:type="gram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J ,</w:t>
            </w:r>
            <w:proofErr w:type="gram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Dr Arul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Sindiya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; A. 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Dr.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Sasi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Kumar; Mary, M Flora ; N,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Mallanagowda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;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Koyyeda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Dr.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Rajashekher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</w:t>
            </w:r>
          </w:p>
          <w:p w14:paraId="5437B8DA" w14:textId="77777777" w:rsidR="00A67239" w:rsidRDefault="002359C6" w:rsidP="00A67239">
            <w:pPr>
              <w:spacing w:before="0" w:after="0"/>
              <w:ind w:left="0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6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FedQR</w:t>
            </w:r>
            <w:proofErr w:type="spellEnd"/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-Attend: A Federated Edge Intelligence and Adaptive-Token QR-Based Offline-First Attendance Management System for Rural School Deployments</w:t>
            </w:r>
            <w:r w:rsidRPr="00A67239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09473058" w14:textId="3B80B8A0" w:rsidR="002359C6" w:rsidRPr="00A67239" w:rsidRDefault="002359C6" w:rsidP="00A67239">
            <w:pPr>
              <w:pStyle w:val="ListParagraph"/>
              <w:numPr>
                <w:ilvl w:val="0"/>
                <w:numId w:val="11"/>
              </w:numPr>
              <w:rPr>
                <w:rFonts w:ascii="Times New Roman" w:eastAsiaTheme="minorHAnsi" w:hAnsi="Times New Roman" w:cs="Times New Roman"/>
                <w:b/>
                <w:bCs/>
                <w:szCs w:val="24"/>
                <w:lang w:val="en-GB" w:eastAsia="ja-JP"/>
              </w:rPr>
            </w:pPr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Sharma, </w:t>
            </w:r>
            <w:proofErr w:type="spellStart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>Aakansha</w:t>
            </w:r>
            <w:proofErr w:type="spellEnd"/>
            <w:r w:rsidRPr="00A67239">
              <w:rPr>
                <w:rFonts w:ascii="Times New Roman" w:hAnsi="Times New Roman" w:cs="Times New Roman"/>
                <w:b/>
                <w:szCs w:val="24"/>
                <w:lang w:val="en-GB"/>
              </w:rPr>
              <w:t xml:space="preserve"> *</w:t>
            </w:r>
          </w:p>
        </w:tc>
      </w:tr>
      <w:tr w:rsidR="002F5C2E" w:rsidRPr="0011541A" w14:paraId="4D7188A9" w14:textId="77777777" w:rsidTr="009377D3">
        <w:trPr>
          <w:tblCellSpacing w:w="15" w:type="dxa"/>
        </w:trPr>
        <w:tc>
          <w:tcPr>
            <w:tcW w:w="2927" w:type="dxa"/>
            <w:vMerge/>
            <w:vAlign w:val="center"/>
          </w:tcPr>
          <w:p w14:paraId="5072E7CE" w14:textId="77777777" w:rsidR="002F5C2E" w:rsidRPr="002359C6" w:rsidRDefault="002F5C2E" w:rsidP="003E7CF0">
            <w:pPr>
              <w:rPr>
                <w:rFonts w:ascii="Times New Roman" w:hAnsi="Times New Roman" w:cs="Times New Roman"/>
                <w:szCs w:val="24"/>
                <w:lang w:val="en-GB"/>
              </w:rPr>
            </w:pPr>
          </w:p>
        </w:tc>
        <w:tc>
          <w:tcPr>
            <w:tcW w:w="7439" w:type="dxa"/>
            <w:vAlign w:val="center"/>
          </w:tcPr>
          <w:p w14:paraId="68F68D29" w14:textId="77777777" w:rsidR="002F5C2E" w:rsidRPr="0011541A" w:rsidRDefault="002F5C2E" w:rsidP="0011541A">
            <w:pPr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Sessions Evaluation « Best Innovative Student Project Award » </w:t>
            </w:r>
          </w:p>
          <w:p w14:paraId="477EBECD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12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Smart Bakery: AI-Driven Supply Chain Optimization and Demand Forecasting for Urban Environments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8FBF450" w14:textId="0472E9C4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kachmar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mohamed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TAHA*;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ibtissam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Essadiki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; TALHOUT,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Soumia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basslam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Yahya;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louardi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adnane</w:t>
            </w:r>
            <w:proofErr w:type="spellEnd"/>
          </w:p>
          <w:p w14:paraId="6653A263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31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Intelligent Drone-Based Thermal Inspection for Solar Energy Infrastructure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4D89295" w14:textId="646A8A9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kraichy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mohamed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akrame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en-najdy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hajar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*</w:t>
            </w:r>
          </w:p>
          <w:p w14:paraId="1D99F250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32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AI-Based Groundwater Recharge Prediction Using LSTM and Geospatial Data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237C18BA" w14:textId="52623BB8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EN-NAJDY,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hajar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*;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kraichy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mohamed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akrame</w:t>
            </w:r>
            <w:proofErr w:type="spellEnd"/>
          </w:p>
          <w:p w14:paraId="07DF6E53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90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SmartQuiz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AI: Intelligent Web Platform for Automated Quiz Creation and Real‑Time Student Assessment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ACD4CB1" w14:textId="3189A082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Akil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Salma*;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Nakhla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, Aya</w:t>
            </w:r>
          </w:p>
          <w:p w14:paraId="65A2CA0F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91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 xml:space="preserve">Al </w:t>
            </w:r>
            <w:proofErr w:type="spellStart"/>
            <w:proofErr w:type="gram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Bioacoustic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 Detection</w:t>
            </w:r>
            <w:proofErr w:type="gram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for  Sustainable  Agriculture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1041A2F" w14:textId="21982A7D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ED-</w:t>
            </w:r>
            <w:proofErr w:type="gram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DAIF ,</w:t>
            </w:r>
            <w:proofErr w:type="gram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  Amina*;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Benabbou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Faouzia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Sael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Nawal;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Sassoui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Abdelbasset</w:t>
            </w:r>
            <w:proofErr w:type="spellEnd"/>
          </w:p>
          <w:p w14:paraId="63F1015E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92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DyslexiEase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: An AI-Powered Assistive Platform for Text Simplification and Accessibility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756D6EE3" w14:textId="312E9AAF" w:rsidR="0011541A" w:rsidRPr="00593C33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</w:pPr>
            <w:r w:rsidRPr="00593C3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  <w:t xml:space="preserve">SALAH </w:t>
            </w:r>
            <w:proofErr w:type="gramStart"/>
            <w:r w:rsidRPr="00593C3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  <w:t>EDDINE ,</w:t>
            </w:r>
            <w:proofErr w:type="gramEnd"/>
            <w:r w:rsidRPr="00593C3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  <w:t xml:space="preserve"> TOIATI*; Salma, </w:t>
            </w:r>
            <w:proofErr w:type="spellStart"/>
            <w:r w:rsidRPr="00593C3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  <w:t>Qachbale</w:t>
            </w:r>
            <w:proofErr w:type="spellEnd"/>
            <w:r w:rsidRPr="00593C33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eastAsia="en-US" w:bidi="en-US"/>
              </w:rPr>
              <w:t>; ESSABIRI, ANOUAR</w:t>
            </w:r>
          </w:p>
          <w:p w14:paraId="184CB902" w14:textId="77777777" w:rsidR="0011541A" w:rsidRPr="0011541A" w:rsidRDefault="0011541A" w:rsidP="0011541A">
            <w:pPr>
              <w:spacing w:before="0" w:after="0"/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93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  <w:t>KHIDMADAR: A Web Platform for Home Service Management in Morocco</w:t>
            </w:r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ab/>
            </w:r>
          </w:p>
          <w:p w14:paraId="63339895" w14:textId="2FCE4C2A" w:rsidR="0011541A" w:rsidRPr="0011541A" w:rsidRDefault="0011541A" w:rsidP="0011541A">
            <w:pPr>
              <w:ind w:hanging="479"/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</w:pP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Zarouki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Meryem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*;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Sahim</w:t>
            </w:r>
            <w:proofErr w:type="spellEnd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 xml:space="preserve">, </w:t>
            </w:r>
            <w:proofErr w:type="spellStart"/>
            <w:r w:rsidRPr="0011541A">
              <w:rPr>
                <w:rFonts w:ascii="Times New Roman" w:eastAsiaTheme="minorEastAsia" w:hAnsi="Times New Roman" w:cs="Times New Roman"/>
                <w:b/>
                <w:color w:val="auto"/>
                <w:kern w:val="0"/>
                <w:sz w:val="22"/>
                <w:szCs w:val="24"/>
                <w:lang w:val="en-GB" w:eastAsia="en-US" w:bidi="en-US"/>
              </w:rPr>
              <w:t>Maroua</w:t>
            </w:r>
            <w:proofErr w:type="spellEnd"/>
          </w:p>
        </w:tc>
      </w:tr>
      <w:tr w:rsidR="009377D3" w:rsidRPr="00FC75C9" w14:paraId="48A3FF9D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2B16C67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FC75C9">
              <w:rPr>
                <w:rFonts w:ascii="Times New Roman" w:hAnsi="Times New Roman" w:cs="Times New Roman"/>
                <w:szCs w:val="24"/>
              </w:rPr>
              <w:t>12:</w:t>
            </w:r>
            <w:proofErr w:type="gramEnd"/>
            <w:r w:rsidRPr="00FC75C9">
              <w:rPr>
                <w:rFonts w:ascii="Times New Roman" w:hAnsi="Times New Roman" w:cs="Times New Roman"/>
                <w:szCs w:val="24"/>
              </w:rPr>
              <w:t>30-13</w:t>
            </w:r>
          </w:p>
        </w:tc>
        <w:tc>
          <w:tcPr>
            <w:tcW w:w="7439" w:type="dxa"/>
            <w:vAlign w:val="center"/>
            <w:hideMark/>
          </w:tcPr>
          <w:p w14:paraId="1B989BF6" w14:textId="6F8F840C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Finale de la compétition « </w:t>
            </w:r>
            <w:r>
              <w:rPr>
                <w:rFonts w:ascii="Times New Roman" w:hAnsi="Times New Roman" w:cs="Times New Roman"/>
                <w:szCs w:val="24"/>
              </w:rPr>
              <w:t>Best Innovative Students Project Award</w:t>
            </w:r>
            <w:r w:rsidRPr="00FC75C9">
              <w:rPr>
                <w:rFonts w:ascii="Times New Roman" w:hAnsi="Times New Roman" w:cs="Times New Roman"/>
                <w:szCs w:val="24"/>
              </w:rPr>
              <w:t> » et remise des prix pour projets primés</w:t>
            </w:r>
          </w:p>
        </w:tc>
      </w:tr>
      <w:tr w:rsidR="009377D3" w:rsidRPr="00FC75C9" w14:paraId="5DAE30CA" w14:textId="77777777" w:rsidTr="009377D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691FC4E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>13– 13:30</w:t>
            </w:r>
          </w:p>
        </w:tc>
        <w:tc>
          <w:tcPr>
            <w:tcW w:w="7439" w:type="dxa"/>
            <w:vAlign w:val="center"/>
            <w:hideMark/>
          </w:tcPr>
          <w:p w14:paraId="3989271C" w14:textId="77777777" w:rsidR="009377D3" w:rsidRPr="00FC75C9" w:rsidRDefault="009377D3" w:rsidP="003E7CF0">
            <w:pPr>
              <w:rPr>
                <w:rFonts w:ascii="Times New Roman" w:hAnsi="Times New Roman" w:cs="Times New Roman"/>
                <w:szCs w:val="24"/>
              </w:rPr>
            </w:pPr>
            <w:r w:rsidRPr="00FC75C9">
              <w:rPr>
                <w:rFonts w:ascii="Times New Roman" w:hAnsi="Times New Roman" w:cs="Times New Roman"/>
                <w:szCs w:val="24"/>
              </w:rPr>
              <w:t xml:space="preserve">Cérémonie de clôture  </w:t>
            </w:r>
          </w:p>
        </w:tc>
      </w:tr>
    </w:tbl>
    <w:p w14:paraId="41F014D7" w14:textId="77777777" w:rsidR="00300AED" w:rsidRPr="00FC75C9" w:rsidRDefault="00300AED" w:rsidP="00B15483">
      <w:pPr>
        <w:pStyle w:val="NormalWeb"/>
      </w:pPr>
    </w:p>
    <w:sectPr w:rsidR="00300AED" w:rsidRPr="00FC75C9" w:rsidSect="00CF7CA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07EDE6" w14:textId="77777777" w:rsidR="00DE7A5A" w:rsidRDefault="00DE7A5A" w:rsidP="00A66B18">
      <w:pPr>
        <w:spacing w:before="0" w:after="0"/>
      </w:pPr>
      <w:r>
        <w:separator/>
      </w:r>
    </w:p>
  </w:endnote>
  <w:endnote w:type="continuationSeparator" w:id="0">
    <w:p w14:paraId="2910CD7F" w14:textId="77777777" w:rsidR="00DE7A5A" w:rsidRDefault="00DE7A5A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75AB6" w14:textId="77777777" w:rsidR="00DE7A5A" w:rsidRDefault="00DE7A5A" w:rsidP="00A66B18">
      <w:pPr>
        <w:spacing w:before="0" w:after="0"/>
      </w:pPr>
      <w:r>
        <w:separator/>
      </w:r>
    </w:p>
  </w:footnote>
  <w:footnote w:type="continuationSeparator" w:id="0">
    <w:p w14:paraId="547FA85F" w14:textId="77777777" w:rsidR="00DE7A5A" w:rsidRDefault="00DE7A5A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B4E2A"/>
    <w:multiLevelType w:val="multilevel"/>
    <w:tmpl w:val="E9D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A3A95"/>
    <w:multiLevelType w:val="hybridMultilevel"/>
    <w:tmpl w:val="59847F84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099E"/>
    <w:multiLevelType w:val="multilevel"/>
    <w:tmpl w:val="2EF2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A5C57"/>
    <w:multiLevelType w:val="multilevel"/>
    <w:tmpl w:val="F49E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70BE5"/>
    <w:multiLevelType w:val="multilevel"/>
    <w:tmpl w:val="F49E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92BC8"/>
    <w:multiLevelType w:val="hybridMultilevel"/>
    <w:tmpl w:val="A3848746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9A0C51"/>
    <w:multiLevelType w:val="hybridMultilevel"/>
    <w:tmpl w:val="0BD8D278"/>
    <w:lvl w:ilvl="0" w:tplc="0413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597F209E"/>
    <w:multiLevelType w:val="multilevel"/>
    <w:tmpl w:val="2CE0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E1D5E"/>
    <w:multiLevelType w:val="hybridMultilevel"/>
    <w:tmpl w:val="73EA3D9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797751"/>
    <w:multiLevelType w:val="multilevel"/>
    <w:tmpl w:val="427E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72A10"/>
    <w:multiLevelType w:val="hybridMultilevel"/>
    <w:tmpl w:val="E80EE28E"/>
    <w:lvl w:ilvl="0" w:tplc="0413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D785FFD"/>
    <w:multiLevelType w:val="hybridMultilevel"/>
    <w:tmpl w:val="6BDEC35C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9"/>
  </w:num>
  <w:num w:numId="6">
    <w:abstractNumId w:val="3"/>
  </w:num>
  <w:num w:numId="7">
    <w:abstractNumId w:val="5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EF"/>
    <w:rsid w:val="00030C2F"/>
    <w:rsid w:val="00045C52"/>
    <w:rsid w:val="00083BAA"/>
    <w:rsid w:val="000D4759"/>
    <w:rsid w:val="0010680C"/>
    <w:rsid w:val="0011541A"/>
    <w:rsid w:val="00152B0B"/>
    <w:rsid w:val="00173826"/>
    <w:rsid w:val="001766D6"/>
    <w:rsid w:val="00192419"/>
    <w:rsid w:val="001A53C1"/>
    <w:rsid w:val="001C270D"/>
    <w:rsid w:val="001E2320"/>
    <w:rsid w:val="001E3966"/>
    <w:rsid w:val="00214E28"/>
    <w:rsid w:val="00235298"/>
    <w:rsid w:val="002359C6"/>
    <w:rsid w:val="00287E10"/>
    <w:rsid w:val="002A5602"/>
    <w:rsid w:val="002B6884"/>
    <w:rsid w:val="002C714C"/>
    <w:rsid w:val="002D0FB1"/>
    <w:rsid w:val="002E236A"/>
    <w:rsid w:val="002E427C"/>
    <w:rsid w:val="002F5C2E"/>
    <w:rsid w:val="00300AED"/>
    <w:rsid w:val="00350704"/>
    <w:rsid w:val="00352B81"/>
    <w:rsid w:val="0037432F"/>
    <w:rsid w:val="00394757"/>
    <w:rsid w:val="003A0150"/>
    <w:rsid w:val="003E24DF"/>
    <w:rsid w:val="0041428F"/>
    <w:rsid w:val="004412B4"/>
    <w:rsid w:val="00441F10"/>
    <w:rsid w:val="004562A3"/>
    <w:rsid w:val="004573EA"/>
    <w:rsid w:val="004748B6"/>
    <w:rsid w:val="004964EC"/>
    <w:rsid w:val="004A2B0D"/>
    <w:rsid w:val="004A77D0"/>
    <w:rsid w:val="004D22C0"/>
    <w:rsid w:val="004D775E"/>
    <w:rsid w:val="00540FF3"/>
    <w:rsid w:val="005617FC"/>
    <w:rsid w:val="00593C33"/>
    <w:rsid w:val="005C2210"/>
    <w:rsid w:val="005F7283"/>
    <w:rsid w:val="00615018"/>
    <w:rsid w:val="0062123A"/>
    <w:rsid w:val="00646E75"/>
    <w:rsid w:val="00663691"/>
    <w:rsid w:val="00667DD1"/>
    <w:rsid w:val="006B24A0"/>
    <w:rsid w:val="006E04D8"/>
    <w:rsid w:val="006F6F10"/>
    <w:rsid w:val="00755544"/>
    <w:rsid w:val="00783E79"/>
    <w:rsid w:val="00785602"/>
    <w:rsid w:val="007856E3"/>
    <w:rsid w:val="00787E84"/>
    <w:rsid w:val="007A2C90"/>
    <w:rsid w:val="007B5AE8"/>
    <w:rsid w:val="007F5192"/>
    <w:rsid w:val="00831721"/>
    <w:rsid w:val="00862A06"/>
    <w:rsid w:val="0088667D"/>
    <w:rsid w:val="008E56AB"/>
    <w:rsid w:val="008E7914"/>
    <w:rsid w:val="009377D3"/>
    <w:rsid w:val="00982CD6"/>
    <w:rsid w:val="009C48B4"/>
    <w:rsid w:val="009C66EC"/>
    <w:rsid w:val="00A26FE7"/>
    <w:rsid w:val="00A66B18"/>
    <w:rsid w:val="00A67239"/>
    <w:rsid w:val="00A6783B"/>
    <w:rsid w:val="00A872AF"/>
    <w:rsid w:val="00A96CF8"/>
    <w:rsid w:val="00AA089B"/>
    <w:rsid w:val="00AA3349"/>
    <w:rsid w:val="00AE1388"/>
    <w:rsid w:val="00AF3982"/>
    <w:rsid w:val="00B04967"/>
    <w:rsid w:val="00B15483"/>
    <w:rsid w:val="00B31397"/>
    <w:rsid w:val="00B50294"/>
    <w:rsid w:val="00B57D6E"/>
    <w:rsid w:val="00B870F7"/>
    <w:rsid w:val="00B93312"/>
    <w:rsid w:val="00BB2444"/>
    <w:rsid w:val="00BB3D34"/>
    <w:rsid w:val="00BE66DC"/>
    <w:rsid w:val="00BE6D71"/>
    <w:rsid w:val="00C122A7"/>
    <w:rsid w:val="00C1609F"/>
    <w:rsid w:val="00C16354"/>
    <w:rsid w:val="00C23B67"/>
    <w:rsid w:val="00C701F7"/>
    <w:rsid w:val="00C70786"/>
    <w:rsid w:val="00CA1C32"/>
    <w:rsid w:val="00CA6AF6"/>
    <w:rsid w:val="00CA7B63"/>
    <w:rsid w:val="00CC256F"/>
    <w:rsid w:val="00CC49CC"/>
    <w:rsid w:val="00CE7A9D"/>
    <w:rsid w:val="00CF77EF"/>
    <w:rsid w:val="00CF7CAF"/>
    <w:rsid w:val="00D10958"/>
    <w:rsid w:val="00D164D9"/>
    <w:rsid w:val="00D2717C"/>
    <w:rsid w:val="00D55C4A"/>
    <w:rsid w:val="00D66593"/>
    <w:rsid w:val="00D77BFB"/>
    <w:rsid w:val="00D92383"/>
    <w:rsid w:val="00DA54C9"/>
    <w:rsid w:val="00DE6DA2"/>
    <w:rsid w:val="00DE7A5A"/>
    <w:rsid w:val="00DF2D30"/>
    <w:rsid w:val="00E30BE3"/>
    <w:rsid w:val="00E45DC4"/>
    <w:rsid w:val="00E4786A"/>
    <w:rsid w:val="00E55D74"/>
    <w:rsid w:val="00E6540C"/>
    <w:rsid w:val="00E75F6A"/>
    <w:rsid w:val="00E81E2A"/>
    <w:rsid w:val="00E93180"/>
    <w:rsid w:val="00E95269"/>
    <w:rsid w:val="00EB4158"/>
    <w:rsid w:val="00EC33C7"/>
    <w:rsid w:val="00EE0952"/>
    <w:rsid w:val="00F118D4"/>
    <w:rsid w:val="00F73B5D"/>
    <w:rsid w:val="00F7591B"/>
    <w:rsid w:val="00FB25DC"/>
    <w:rsid w:val="00FC2550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68DF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aire">
    <w:name w:val="Destinataire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Coordonnes">
    <w:name w:val="Coordonnées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Caractredelog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actredelogo">
    <w:name w:val="Caractère de logo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qFormat/>
    <w:rsid w:val="00CF77EF"/>
    <w:pPr>
      <w:spacing w:before="0" w:after="0"/>
      <w:ind w:right="0" w:firstLine="360"/>
      <w:contextualSpacing/>
    </w:pPr>
    <w:rPr>
      <w:rFonts w:eastAsiaTheme="minorEastAsia"/>
      <w:color w:val="auto"/>
      <w:kern w:val="0"/>
      <w:sz w:val="22"/>
      <w:szCs w:val="22"/>
      <w:lang w:eastAsia="en-US" w:bidi="en-US"/>
    </w:rPr>
  </w:style>
  <w:style w:type="character" w:customStyle="1" w:styleId="whitespace-normal">
    <w:name w:val="whitespace-normal"/>
    <w:basedOn w:val="DefaultParagraphFont"/>
    <w:rsid w:val="00CA7B63"/>
  </w:style>
  <w:style w:type="paragraph" w:customStyle="1" w:styleId="papertitle">
    <w:name w:val="paper title"/>
    <w:qFormat/>
    <w:rsid w:val="00CA7B63"/>
    <w:pPr>
      <w:suppressAutoHyphens/>
      <w:spacing w:after="120"/>
      <w:jc w:val="center"/>
    </w:pPr>
    <w:rPr>
      <w:rFonts w:ascii="Times New Roman" w:eastAsia="MS Mincho" w:hAnsi="Times New Roman" w:cs="Times New Roman"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eln\AppData\Local\Microsoft\Office\16.0\DTS\fr-FR%7bF2365764-ED7F-4366-A911-351B3A12CC67%7d\%7b32934CFB-E325-467B-929F-F03D0942BC2B%7dTF65dc06b1-73c4-4193-b259-f24cc2a513cca5a79912_win32-8ca16ef423db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B63DD9-E0A9-4219-B10A-3E0387952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{32934CFB-E325-467B-929F-F03D0942BC2B}TF65dc06b1-73c4-4193-b259-f24cc2a513cca5a79912_win32-8ca16ef423db</Template>
  <TotalTime>0</TotalTime>
  <Pages>9</Pages>
  <Words>2914</Words>
  <Characters>16033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2026-06-19T11:29:00Z</dcterms:created>
  <dcterms:modified xsi:type="dcterms:W3CDTF">2026-06-19T18:48:00Z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